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7FAE" w:rsidRDefault="001F1F4E">
      <w:pPr>
        <w:widowControl w:val="0"/>
        <w:autoSpaceDE w:val="0"/>
        <w:autoSpaceDN w:val="0"/>
        <w:adjustRightInd w:val="0"/>
        <w:spacing w:after="200" w:line="276" w:lineRule="auto"/>
        <w:ind w:right="-1"/>
        <w:rPr>
          <w:rFonts w:ascii="Tahoma" w:hAnsi="Tahoma" w:cs="Tahoma"/>
        </w:rPr>
      </w:pPr>
      <w:r>
        <w:rPr>
          <w:rFonts w:ascii="ArialNarrow" w:hAnsi="ArialNarrow" w:cs="ArialNarrow"/>
          <w:b/>
          <w:bCs/>
          <w:sz w:val="32"/>
          <w:szCs w:val="32"/>
        </w:rPr>
        <w:t xml:space="preserve">Blake </w:t>
      </w:r>
      <w:r w:rsidR="00DA5686">
        <w:rPr>
          <w:rFonts w:ascii="ArialNarrow" w:hAnsi="ArialNarrow" w:cs="ArialNarrow"/>
          <w:b/>
          <w:bCs/>
          <w:sz w:val="32"/>
          <w:szCs w:val="32"/>
        </w:rPr>
        <w:t>McCullough</w:t>
      </w:r>
      <w:r w:rsidR="00DA5686">
        <w:rPr>
          <w:rFonts w:ascii="ArialNarrow" w:hAnsi="ArialNarrow" w:cs="ArialNarrow"/>
        </w:rPr>
        <w:t xml:space="preserve"> </w:t>
      </w:r>
    </w:p>
    <w:p w:rsidR="007D7FAE" w:rsidRDefault="00DA5686">
      <w:pPr>
        <w:widowControl w:val="0"/>
        <w:autoSpaceDE w:val="0"/>
        <w:autoSpaceDN w:val="0"/>
        <w:adjustRightInd w:val="0"/>
        <w:spacing w:after="200" w:line="276" w:lineRule="auto"/>
        <w:ind w:right="-1"/>
        <w:rPr>
          <w:rFonts w:ascii="Tahoma" w:hAnsi="Tahoma" w:cs="Tahoma"/>
        </w:rPr>
      </w:pPr>
      <w:r>
        <w:rPr>
          <w:rFonts w:ascii="ArialNarrow" w:hAnsi="ArialNarrow" w:cs="ArialNarrow"/>
          <w:b/>
          <w:bCs/>
        </w:rPr>
        <w:t>Email:</w:t>
      </w:r>
      <w:r>
        <w:rPr>
          <w:rFonts w:ascii="ArialNarrow" w:hAnsi="ArialNarrow" w:cs="ArialNarrow"/>
        </w:rPr>
        <w:t xml:space="preserve"> </w:t>
      </w:r>
      <w:hyperlink r:id="rId5" w:history="1">
        <w:r w:rsidR="007D7FAE" w:rsidRPr="00472155">
          <w:rPr>
            <w:rStyle w:val="Hyperlink"/>
            <w:rFonts w:ascii="ArialNarrow" w:hAnsi="ArialNarrow" w:cs="ArialNarrow"/>
          </w:rPr>
          <w:t>blake.mccullough@iinet.net.au</w:t>
        </w:r>
      </w:hyperlink>
    </w:p>
    <w:p w:rsidR="00624CDA" w:rsidRDefault="00D36EC1">
      <w:pPr>
        <w:widowControl w:val="0"/>
        <w:autoSpaceDE w:val="0"/>
        <w:autoSpaceDN w:val="0"/>
        <w:adjustRightInd w:val="0"/>
        <w:spacing w:after="200" w:line="276" w:lineRule="auto"/>
        <w:ind w:right="-1"/>
        <w:rPr>
          <w:rFonts w:ascii="ArialNarrow" w:hAnsi="ArialNarrow" w:cs="ArialNarrow"/>
        </w:rPr>
      </w:pPr>
      <w:r>
        <w:rPr>
          <w:rFonts w:ascii="ArialNarrow" w:hAnsi="ArialNarrow" w:cs="ArialNarrow"/>
          <w:b/>
          <w:bCs/>
        </w:rPr>
        <w:t>Mobile: +61410468836</w:t>
      </w:r>
      <w:bookmarkStart w:id="0" w:name="_GoBack"/>
      <w:bookmarkEnd w:id="0"/>
      <w:r w:rsidR="00DA5686">
        <w:rPr>
          <w:rFonts w:ascii="ArialNarrow" w:hAnsi="ArialNarrow" w:cs="ArialNarrow"/>
        </w:rPr>
        <w:t xml:space="preserve"> </w:t>
      </w:r>
    </w:p>
    <w:p w:rsidR="00486054" w:rsidRDefault="00486054">
      <w:pPr>
        <w:widowControl w:val="0"/>
        <w:autoSpaceDE w:val="0"/>
        <w:autoSpaceDN w:val="0"/>
        <w:adjustRightInd w:val="0"/>
        <w:spacing w:after="200" w:line="276" w:lineRule="auto"/>
        <w:ind w:right="-1"/>
        <w:rPr>
          <w:rFonts w:ascii="ArialNarrow" w:hAnsi="ArialNarrow" w:cs="ArialNarrow"/>
        </w:rPr>
      </w:pPr>
      <w:r>
        <w:rPr>
          <w:rFonts w:ascii="ArialNarrow" w:hAnsi="ArialNarrow" w:cs="ArialNarrow"/>
        </w:rPr>
        <w:t>Contact by email is preferred.</w:t>
      </w:r>
    </w:p>
    <w:p w:rsidR="00486054" w:rsidRDefault="00486054">
      <w:pPr>
        <w:widowControl w:val="0"/>
        <w:autoSpaceDE w:val="0"/>
        <w:autoSpaceDN w:val="0"/>
        <w:adjustRightInd w:val="0"/>
        <w:spacing w:after="200" w:line="276" w:lineRule="auto"/>
        <w:ind w:right="-1"/>
        <w:rPr>
          <w:rFonts w:ascii="ArialNarrow" w:hAnsi="ArialNarrow" w:cs="ArialNarrow"/>
        </w:rPr>
      </w:pPr>
    </w:p>
    <w:p w:rsidR="00486054" w:rsidRDefault="008306BA">
      <w:pPr>
        <w:widowControl w:val="0"/>
        <w:autoSpaceDE w:val="0"/>
        <w:autoSpaceDN w:val="0"/>
        <w:adjustRightInd w:val="0"/>
        <w:spacing w:after="200" w:line="276" w:lineRule="auto"/>
        <w:ind w:right="-1"/>
        <w:rPr>
          <w:rFonts w:ascii="ArialNarrow" w:hAnsi="ArialNarrow" w:cs="ArialNarrow"/>
        </w:rPr>
      </w:pPr>
      <w:r>
        <w:rPr>
          <w:rFonts w:ascii="ArialNarrow" w:hAnsi="ArialNarrow" w:cs="ArialNarrow"/>
        </w:rPr>
        <w:t>See end for certificates.</w:t>
      </w:r>
    </w:p>
    <w:p w:rsidR="00486054" w:rsidRDefault="00486054">
      <w:pPr>
        <w:widowControl w:val="0"/>
        <w:autoSpaceDE w:val="0"/>
        <w:autoSpaceDN w:val="0"/>
        <w:adjustRightInd w:val="0"/>
        <w:spacing w:after="200" w:line="276" w:lineRule="auto"/>
        <w:ind w:right="-1"/>
        <w:rPr>
          <w:rFonts w:ascii="ArialNarrow" w:hAnsi="ArialNarrow" w:cs="ArialNarrow"/>
        </w:rPr>
      </w:pPr>
    </w:p>
    <w:p w:rsidR="00DA5686" w:rsidRDefault="00DA5686">
      <w:pPr>
        <w:widowControl w:val="0"/>
        <w:autoSpaceDE w:val="0"/>
        <w:autoSpaceDN w:val="0"/>
        <w:adjustRightInd w:val="0"/>
        <w:spacing w:after="0" w:line="288" w:lineRule="auto"/>
        <w:ind w:right="-1"/>
        <w:rPr>
          <w:rFonts w:ascii="ArialNarrow" w:hAnsi="ArialNarrow" w:cs="ArialNarrow"/>
          <w:sz w:val="20"/>
          <w:szCs w:val="20"/>
        </w:rPr>
      </w:pPr>
      <w:r>
        <w:rPr>
          <w:rFonts w:ascii="ArialNarrow" w:hAnsi="ArialNarrow" w:cs="ArialNarrow"/>
          <w:sz w:val="20"/>
          <w:szCs w:val="20"/>
        </w:rPr>
        <w:t>Confident and articulate individual with commended ability to work with others to achieve set out</w:t>
      </w:r>
      <w:r w:rsidR="007D7FAE">
        <w:rPr>
          <w:rFonts w:ascii="ArialNarrow" w:hAnsi="ArialNarrow" w:cs="ArialNarrow"/>
          <w:sz w:val="20"/>
          <w:szCs w:val="20"/>
        </w:rPr>
        <w:t>comes. Young yet mature school student</w:t>
      </w:r>
      <w:r>
        <w:rPr>
          <w:rFonts w:ascii="ArialNarrow" w:hAnsi="ArialNarrow" w:cs="ArialNarrow"/>
          <w:sz w:val="20"/>
          <w:szCs w:val="20"/>
        </w:rPr>
        <w:t xml:space="preserve"> with developed employability skills and personal attributes that support the transition from education to </w:t>
      </w:r>
      <w:r w:rsidR="00AC43F7">
        <w:rPr>
          <w:rFonts w:ascii="ArialNarrow" w:hAnsi="ArialNarrow" w:cs="ArialNarrow"/>
          <w:sz w:val="20"/>
          <w:szCs w:val="20"/>
        </w:rPr>
        <w:t>casual</w:t>
      </w:r>
      <w:r>
        <w:rPr>
          <w:rFonts w:ascii="ArialNarrow" w:hAnsi="ArialNarrow" w:cs="ArialNarrow"/>
          <w:sz w:val="20"/>
          <w:szCs w:val="20"/>
        </w:rPr>
        <w:t xml:space="preserve"> employment. Leadership and communication skills developed and demonstrated through engagement in </w:t>
      </w:r>
      <w:r w:rsidR="007D7FAE">
        <w:rPr>
          <w:rFonts w:ascii="ArialNarrow" w:hAnsi="ArialNarrow" w:cs="ArialNarrow"/>
          <w:sz w:val="20"/>
          <w:szCs w:val="20"/>
        </w:rPr>
        <w:t>technology</w:t>
      </w:r>
      <w:r>
        <w:rPr>
          <w:rFonts w:ascii="ArialNarrow" w:hAnsi="ArialNarrow" w:cs="ArialNarrow"/>
          <w:sz w:val="20"/>
          <w:szCs w:val="20"/>
        </w:rPr>
        <w:t xml:space="preserve"> clubs and associations. Motivated individual keen to obtain employment in </w:t>
      </w:r>
      <w:r w:rsidR="007D7FAE">
        <w:rPr>
          <w:rFonts w:ascii="ArialNarrow" w:hAnsi="ArialNarrow" w:cs="ArialNarrow"/>
          <w:sz w:val="20"/>
          <w:szCs w:val="20"/>
        </w:rPr>
        <w:t>retail</w:t>
      </w:r>
      <w:r>
        <w:rPr>
          <w:rFonts w:ascii="ArialNarrow" w:hAnsi="ArialNarrow" w:cs="ArialNarrow"/>
          <w:sz w:val="20"/>
          <w:szCs w:val="20"/>
        </w:rPr>
        <w:t xml:space="preserve"> environment</w:t>
      </w:r>
      <w:r w:rsidR="007D7FAE">
        <w:rPr>
          <w:rFonts w:ascii="ArialNarrow" w:hAnsi="ArialNarrow" w:cs="ArialNarrow"/>
          <w:sz w:val="20"/>
          <w:szCs w:val="20"/>
        </w:rPr>
        <w:t>s</w:t>
      </w:r>
      <w:r>
        <w:rPr>
          <w:rFonts w:ascii="ArialNarrow" w:hAnsi="ArialNarrow" w:cs="ArialNarrow"/>
          <w:sz w:val="20"/>
          <w:szCs w:val="20"/>
        </w:rPr>
        <w:t xml:space="preserve">. Key strengths include strong attention to detail and willingness to learn and develop professionally. </w:t>
      </w:r>
    </w:p>
    <w:p w:rsidR="00DA5686" w:rsidRDefault="00DA5686" w:rsidP="00AA7B36">
      <w:pPr>
        <w:pStyle w:val="Heading1"/>
      </w:pPr>
    </w:p>
    <w:p w:rsidR="00DA5686" w:rsidRDefault="007D7FAE" w:rsidP="00AA7B36">
      <w:pPr>
        <w:pStyle w:val="Heading1"/>
      </w:pPr>
      <w:r>
        <w:rPr>
          <w:b/>
          <w:bCs/>
        </w:rPr>
        <w:t>Key skills include:</w:t>
      </w:r>
    </w:p>
    <w:p w:rsidR="00DA5686" w:rsidRDefault="00DA5686">
      <w:pPr>
        <w:widowControl w:val="0"/>
        <w:autoSpaceDE w:val="0"/>
        <w:autoSpaceDN w:val="0"/>
        <w:adjustRightInd w:val="0"/>
        <w:spacing w:after="0" w:line="288" w:lineRule="auto"/>
        <w:ind w:right="-1"/>
        <w:rPr>
          <w:rFonts w:ascii="ArialNarrow" w:hAnsi="ArialNarrow" w:cs="ArialNarrow"/>
          <w:sz w:val="20"/>
          <w:szCs w:val="20"/>
        </w:rPr>
      </w:pPr>
    </w:p>
    <w:p w:rsidR="00C22461" w:rsidRDefault="00C22461" w:rsidP="007D7FAE">
      <w:pPr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sz w:val="20"/>
          <w:szCs w:val="20"/>
        </w:rPr>
        <w:t>Sorting effectively and efficiently</w:t>
      </w:r>
    </w:p>
    <w:p w:rsidR="00C22461" w:rsidRPr="00C22461" w:rsidRDefault="00DA5686" w:rsidP="00C22461">
      <w:pPr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sz w:val="20"/>
          <w:szCs w:val="20"/>
        </w:rPr>
        <w:t>Customer service</w:t>
      </w:r>
    </w:p>
    <w:p w:rsidR="00DA5686" w:rsidRDefault="007D7FAE" w:rsidP="007D7FAE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sz w:val="20"/>
          <w:szCs w:val="20"/>
        </w:rPr>
        <w:t xml:space="preserve">Love </w:t>
      </w:r>
      <w:r w:rsidR="00DA5686">
        <w:rPr>
          <w:rFonts w:ascii="ArialNarrow" w:eastAsia="HiraginoSans-W3" w:hAnsi="ArialNarrow" w:cs="ArialNarrow"/>
          <w:sz w:val="20"/>
          <w:szCs w:val="20"/>
        </w:rPr>
        <w:t>Problem solving</w:t>
      </w:r>
    </w:p>
    <w:p w:rsidR="00DA5686" w:rsidRDefault="00DA5686" w:rsidP="007D7FAE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sz w:val="20"/>
          <w:szCs w:val="20"/>
        </w:rPr>
        <w:t>Team work</w:t>
      </w:r>
    </w:p>
    <w:p w:rsidR="00DA5686" w:rsidRDefault="00DA5686" w:rsidP="007D7FAE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sz w:val="20"/>
          <w:szCs w:val="20"/>
        </w:rPr>
        <w:t>Task allocation</w:t>
      </w:r>
    </w:p>
    <w:p w:rsidR="00DA5686" w:rsidRDefault="00DA5686" w:rsidP="007D7FAE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sz w:val="20"/>
          <w:szCs w:val="20"/>
        </w:rPr>
        <w:t>Supervision</w:t>
      </w:r>
    </w:p>
    <w:p w:rsidR="00DA5686" w:rsidRDefault="00DA5686" w:rsidP="007D7FAE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sz w:val="20"/>
          <w:szCs w:val="20"/>
        </w:rPr>
        <w:t>Records management</w:t>
      </w:r>
    </w:p>
    <w:p w:rsidR="00DA5686" w:rsidRDefault="00DA5686" w:rsidP="007D7FAE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sz w:val="20"/>
          <w:szCs w:val="20"/>
        </w:rPr>
        <w:t>Cash handling</w:t>
      </w:r>
    </w:p>
    <w:p w:rsidR="00DA5686" w:rsidRDefault="00DA5686" w:rsidP="007D7FAE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sz w:val="20"/>
          <w:szCs w:val="20"/>
        </w:rPr>
        <w:t>Transaction processing</w:t>
      </w:r>
    </w:p>
    <w:p w:rsidR="00DA5686" w:rsidRDefault="00DA5686" w:rsidP="007D7FAE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sz w:val="20"/>
          <w:szCs w:val="20"/>
        </w:rPr>
        <w:t>Coding</w:t>
      </w:r>
    </w:p>
    <w:p w:rsidR="00DA5686" w:rsidRDefault="00DA5686" w:rsidP="007D7FAE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sz w:val="20"/>
          <w:szCs w:val="20"/>
        </w:rPr>
        <w:t>Build computer setups</w:t>
      </w:r>
    </w:p>
    <w:p w:rsidR="00A86D5B" w:rsidRDefault="00DA5686" w:rsidP="00A86D5B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sz w:val="20"/>
          <w:szCs w:val="20"/>
        </w:rPr>
        <w:t>Learn quickly</w:t>
      </w:r>
    </w:p>
    <w:p w:rsidR="00393E97" w:rsidRDefault="00393E97" w:rsidP="00A86D5B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sz w:val="20"/>
          <w:szCs w:val="20"/>
        </w:rPr>
        <w:t>Turns up on time every day</w:t>
      </w:r>
    </w:p>
    <w:p w:rsidR="00C22461" w:rsidRDefault="00C22461" w:rsidP="00A86D5B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sz w:val="20"/>
          <w:szCs w:val="20"/>
        </w:rPr>
        <w:t>Ability to work often.</w:t>
      </w:r>
    </w:p>
    <w:p w:rsidR="00C22461" w:rsidRDefault="000F6898" w:rsidP="00A86D5B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sz w:val="20"/>
          <w:szCs w:val="20"/>
        </w:rPr>
        <w:t>Flexibility.</w:t>
      </w:r>
    </w:p>
    <w:p w:rsidR="000F6898" w:rsidRPr="00A86D5B" w:rsidRDefault="000F6898" w:rsidP="00A86D5B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sz w:val="20"/>
          <w:szCs w:val="20"/>
        </w:rPr>
        <w:t>Quick and accurate learning</w:t>
      </w:r>
    </w:p>
    <w:p w:rsidR="00A86D5B" w:rsidRPr="00A86D5B" w:rsidRDefault="00A86D5B" w:rsidP="00A86D5B">
      <w:pPr>
        <w:widowControl w:val="0"/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</w:p>
    <w:p w:rsidR="00DA5686" w:rsidRDefault="00DA5686">
      <w:pPr>
        <w:widowControl w:val="0"/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 w:rsidRPr="00AA7B36">
        <w:rPr>
          <w:rStyle w:val="Heading1Char"/>
        </w:rPr>
        <w:t>Technical Skills:</w:t>
      </w:r>
      <w:r w:rsidR="008306BA">
        <w:rPr>
          <w:rFonts w:ascii="ArialNarrow" w:eastAsia="HiraginoSans-W3" w:hAnsi="ArialNarrow" w:cs="ArialNarrow"/>
          <w:b/>
          <w:bCs/>
          <w:sz w:val="20"/>
          <w:szCs w:val="20"/>
        </w:rPr>
        <w:t xml:space="preserve"> </w:t>
      </w:r>
      <w:r w:rsidR="00321DDA" w:rsidRPr="00321DDA">
        <w:rPr>
          <w:rFonts w:ascii="ArialNarrow" w:eastAsia="HiraginoSans-W3" w:hAnsi="ArialNarrow" w:cs="ArialNarrow"/>
          <w:sz w:val="20"/>
          <w:szCs w:val="20"/>
        </w:rPr>
        <w:t xml:space="preserve">Know how to use </w:t>
      </w:r>
      <w:proofErr w:type="spellStart"/>
      <w:r w:rsidR="00321DDA" w:rsidRPr="00321DDA">
        <w:rPr>
          <w:rFonts w:ascii="ArialNarrow" w:eastAsia="HiraginoSans-W3" w:hAnsi="ArialNarrow" w:cs="ArialNarrow"/>
          <w:sz w:val="20"/>
          <w:szCs w:val="20"/>
        </w:rPr>
        <w:t>linux</w:t>
      </w:r>
      <w:proofErr w:type="spellEnd"/>
      <w:r w:rsidR="00321DDA" w:rsidRPr="00321DDA">
        <w:rPr>
          <w:rFonts w:ascii="ArialNarrow" w:eastAsia="HiraginoSans-W3" w:hAnsi="ArialNarrow" w:cs="ArialNarrow"/>
          <w:sz w:val="20"/>
          <w:szCs w:val="20"/>
        </w:rPr>
        <w:t xml:space="preserve"> </w:t>
      </w:r>
      <w:r w:rsidR="00321DDA">
        <w:rPr>
          <w:rFonts w:ascii="ArialNarrow" w:eastAsia="HiraginoSans-W3" w:hAnsi="ArialNarrow" w:cs="ArialNarrow"/>
          <w:b/>
          <w:bCs/>
          <w:sz w:val="20"/>
          <w:szCs w:val="20"/>
        </w:rPr>
        <w:t>~</w:t>
      </w:r>
      <w:r>
        <w:rPr>
          <w:rFonts w:ascii="ArialNarrow" w:eastAsia="HiraginoSans-W3" w:hAnsi="ArialNarrow" w:cs="ArialNarrow"/>
          <w:sz w:val="20"/>
          <w:szCs w:val="20"/>
        </w:rPr>
        <w:t xml:space="preserve">Microsoft Word ~ </w:t>
      </w:r>
      <w:r w:rsidR="008306BA">
        <w:rPr>
          <w:rFonts w:ascii="ArialNarrow" w:eastAsia="HiraginoSans-W3" w:hAnsi="ArialNarrow" w:cs="ArialNarrow"/>
          <w:sz w:val="20"/>
          <w:szCs w:val="20"/>
        </w:rPr>
        <w:t xml:space="preserve">Cyber security Knowledge ~ </w:t>
      </w:r>
      <w:r>
        <w:rPr>
          <w:rFonts w:ascii="ArialNarrow" w:eastAsia="HiraginoSans-W3" w:hAnsi="ArialNarrow" w:cs="ArialNarrow"/>
          <w:sz w:val="20"/>
          <w:szCs w:val="20"/>
        </w:rPr>
        <w:t>Microsoft Excel ~ Microsoft Outlook ~ General Windows knowledge ~ Basic</w:t>
      </w:r>
      <w:r w:rsidR="007D7FAE">
        <w:rPr>
          <w:rFonts w:ascii="ArialNarrow" w:eastAsia="HiraginoSans-W3" w:hAnsi="ArialNarrow" w:cs="ArialNarrow"/>
          <w:sz w:val="20"/>
          <w:szCs w:val="20"/>
        </w:rPr>
        <w:t xml:space="preserve"> coding knowledge for</w:t>
      </w:r>
      <w:r>
        <w:rPr>
          <w:rFonts w:ascii="ArialNarrow" w:eastAsia="HiraginoSans-W3" w:hAnsi="ArialNarrow" w:cs="ArialNarrow"/>
          <w:sz w:val="20"/>
          <w:szCs w:val="20"/>
        </w:rPr>
        <w:t xml:space="preserve"> C++, Python 3, Autoit, and HTML knowledge Mid-advanced </w:t>
      </w:r>
      <w:r w:rsidR="007D7FAE">
        <w:rPr>
          <w:rFonts w:ascii="ArialNarrow" w:eastAsia="HiraginoSans-W3" w:hAnsi="ArialNarrow" w:cs="ArialNarrow"/>
          <w:sz w:val="20"/>
          <w:szCs w:val="20"/>
        </w:rPr>
        <w:t>kno</w:t>
      </w:r>
      <w:r w:rsidR="005C5DD4">
        <w:rPr>
          <w:rFonts w:ascii="ArialNarrow" w:eastAsia="HiraginoSans-W3" w:hAnsi="ArialNarrow" w:cs="ArialNarrow"/>
          <w:sz w:val="20"/>
          <w:szCs w:val="20"/>
        </w:rPr>
        <w:t>wledge of how computers work ~</w:t>
      </w:r>
      <w:r w:rsidR="00AC43F7">
        <w:rPr>
          <w:rFonts w:ascii="ArialNarrow" w:eastAsia="HiraginoSans-W3" w:hAnsi="ArialNarrow" w:cs="ArialNarrow"/>
          <w:sz w:val="20"/>
          <w:szCs w:val="20"/>
        </w:rPr>
        <w:t xml:space="preserve"> M</w:t>
      </w:r>
      <w:r w:rsidR="007D7FAE">
        <w:rPr>
          <w:rFonts w:ascii="ArialNarrow" w:eastAsia="HiraginoSans-W3" w:hAnsi="ArialNarrow" w:cs="ArialNarrow"/>
          <w:sz w:val="20"/>
          <w:szCs w:val="20"/>
        </w:rPr>
        <w:t>edium amount of knowledge for how microcomputers</w:t>
      </w:r>
      <w:r w:rsidR="00AC43F7">
        <w:rPr>
          <w:rFonts w:ascii="ArialNarrow" w:eastAsia="HiraginoSans-W3" w:hAnsi="ArialNarrow" w:cs="ArialNarrow"/>
          <w:sz w:val="20"/>
          <w:szCs w:val="20"/>
        </w:rPr>
        <w:t xml:space="preserve"> work</w:t>
      </w:r>
      <w:r w:rsidR="005C5DD4">
        <w:rPr>
          <w:rFonts w:ascii="ArialNarrow" w:eastAsia="HiraginoSans-W3" w:hAnsi="ArialNarrow" w:cs="ArialNarrow"/>
          <w:sz w:val="20"/>
          <w:szCs w:val="20"/>
        </w:rPr>
        <w:t xml:space="preserve"> (such as Arduino and raspberry pi’s</w:t>
      </w:r>
      <w:r w:rsidR="00AC43F7">
        <w:rPr>
          <w:rFonts w:ascii="ArialNarrow" w:eastAsia="HiraginoSans-W3" w:hAnsi="ArialNarrow" w:cs="ArialNarrow"/>
          <w:sz w:val="20"/>
          <w:szCs w:val="20"/>
        </w:rPr>
        <w:t xml:space="preserve"> ~ M</w:t>
      </w:r>
      <w:r w:rsidR="00A86D5B">
        <w:rPr>
          <w:rFonts w:ascii="ArialNarrow" w:eastAsia="HiraginoSans-W3" w:hAnsi="ArialNarrow" w:cs="ArialNarrow"/>
          <w:sz w:val="20"/>
          <w:szCs w:val="20"/>
        </w:rPr>
        <w:t>id-advanced knowledge of Wor</w:t>
      </w:r>
      <w:r w:rsidR="000F6898">
        <w:rPr>
          <w:rFonts w:ascii="ArialNarrow" w:eastAsia="HiraginoSans-W3" w:hAnsi="ArialNarrow" w:cs="ArialNarrow"/>
          <w:sz w:val="20"/>
          <w:szCs w:val="20"/>
        </w:rPr>
        <w:t xml:space="preserve">dPress </w:t>
      </w:r>
      <w:r w:rsidR="005C5DD4">
        <w:rPr>
          <w:rFonts w:ascii="ArialNarrow" w:eastAsia="HiraginoSans-W3" w:hAnsi="ArialNarrow" w:cs="ArialNarrow"/>
          <w:sz w:val="20"/>
          <w:szCs w:val="20"/>
        </w:rPr>
        <w:t>~</w:t>
      </w:r>
      <w:r w:rsidR="000F6898">
        <w:rPr>
          <w:rFonts w:ascii="ArialNarrow" w:eastAsia="HiraginoSans-W3" w:hAnsi="ArialNarrow" w:cs="ArialNarrow"/>
          <w:sz w:val="20"/>
          <w:szCs w:val="20"/>
        </w:rPr>
        <w:t>Mid amount of knowledge using Godot game engine.</w:t>
      </w:r>
    </w:p>
    <w:p w:rsidR="00DA5686" w:rsidRDefault="00DA5686" w:rsidP="00AA7B36">
      <w:pPr>
        <w:pStyle w:val="Heading1"/>
        <w:rPr>
          <w:rFonts w:eastAsia="HiraginoSans-W3"/>
        </w:rPr>
      </w:pPr>
    </w:p>
    <w:p w:rsidR="00DA5686" w:rsidRDefault="00DA5686" w:rsidP="00AA7B36">
      <w:pPr>
        <w:pStyle w:val="Heading1"/>
        <w:rPr>
          <w:rFonts w:eastAsia="HiraginoSans-W3"/>
          <w:b/>
          <w:bCs/>
        </w:rPr>
      </w:pPr>
      <w:r>
        <w:rPr>
          <w:rFonts w:eastAsia="HiraginoSans-W3"/>
          <w:b/>
          <w:bCs/>
        </w:rPr>
        <w:t>Education</w:t>
      </w:r>
    </w:p>
    <w:p w:rsidR="00DA5686" w:rsidRDefault="00DA5686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b/>
          <w:bCs/>
          <w:sz w:val="20"/>
          <w:szCs w:val="20"/>
        </w:rPr>
      </w:pPr>
    </w:p>
    <w:p w:rsidR="00DA5686" w:rsidRDefault="00DA5686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b/>
          <w:bCs/>
          <w:sz w:val="20"/>
          <w:szCs w:val="20"/>
        </w:rPr>
      </w:pPr>
      <w:r>
        <w:rPr>
          <w:rFonts w:ascii="ArialNarrow" w:eastAsia="HiraginoSans-W3" w:hAnsi="ArialNarrow" w:cs="ArialNarrow"/>
          <w:b/>
          <w:bCs/>
          <w:sz w:val="20"/>
          <w:szCs w:val="20"/>
        </w:rPr>
        <w:t>Belridge Secondary College</w:t>
      </w:r>
    </w:p>
    <w:p w:rsidR="00DA5686" w:rsidRDefault="00DA5686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sz w:val="20"/>
          <w:szCs w:val="20"/>
        </w:rPr>
        <w:t>Year 10</w:t>
      </w:r>
    </w:p>
    <w:p w:rsidR="00DA5686" w:rsidRDefault="00DA5686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sz w:val="20"/>
          <w:szCs w:val="20"/>
        </w:rPr>
        <w:t>2020</w:t>
      </w:r>
    </w:p>
    <w:p w:rsidR="0038705D" w:rsidRDefault="0038705D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b/>
          <w:bCs/>
          <w:sz w:val="20"/>
          <w:szCs w:val="20"/>
        </w:rPr>
      </w:pPr>
    </w:p>
    <w:p w:rsidR="00DA5686" w:rsidRDefault="00DA5686" w:rsidP="00AA7B36">
      <w:pPr>
        <w:pStyle w:val="Heading1"/>
        <w:rPr>
          <w:rFonts w:eastAsia="HiraginoSans-W3"/>
        </w:rPr>
      </w:pPr>
      <w:r>
        <w:rPr>
          <w:rFonts w:eastAsia="HiraginoSans-W3"/>
        </w:rPr>
        <w:t xml:space="preserve">Achievements: </w:t>
      </w:r>
    </w:p>
    <w:p w:rsidR="00DA5686" w:rsidRDefault="00DA5686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200" w:line="276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b/>
          <w:bCs/>
          <w:sz w:val="20"/>
          <w:szCs w:val="20"/>
        </w:rPr>
        <w:t>2015</w:t>
      </w:r>
      <w:r w:rsidR="007D7FAE">
        <w:rPr>
          <w:rFonts w:ascii="ArialNarrow" w:eastAsia="HiraginoSans-W3" w:hAnsi="ArialNarrow" w:cs="ArialNarrow"/>
          <w:b/>
          <w:bCs/>
          <w:sz w:val="20"/>
          <w:szCs w:val="20"/>
        </w:rPr>
        <w:t>-2016</w:t>
      </w:r>
      <w:r>
        <w:rPr>
          <w:rFonts w:ascii="ArialNarrow" w:eastAsia="HiraginoSans-W3" w:hAnsi="ArialNarrow" w:cs="ArialNarrow"/>
          <w:b/>
          <w:bCs/>
          <w:sz w:val="20"/>
          <w:szCs w:val="20"/>
        </w:rPr>
        <w:t>:</w:t>
      </w:r>
      <w:r>
        <w:rPr>
          <w:rFonts w:ascii="ArialNarrow" w:eastAsia="HiraginoSans-W3" w:hAnsi="ArialNarrow" w:cs="ArialNarrow"/>
          <w:sz w:val="20"/>
          <w:szCs w:val="20"/>
        </w:rPr>
        <w:t xml:space="preserve"> PEAC in Primary School</w:t>
      </w:r>
    </w:p>
    <w:p w:rsidR="00AD27A2" w:rsidRPr="00AD27A2" w:rsidRDefault="00AD27A2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200" w:line="276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b/>
          <w:bCs/>
          <w:sz w:val="20"/>
          <w:szCs w:val="20"/>
        </w:rPr>
        <w:t>2017:</w:t>
      </w:r>
      <w:r w:rsidRPr="00AD27A2">
        <w:rPr>
          <w:rFonts w:ascii="ArialNarrow" w:eastAsia="HiraginoSans-W3" w:hAnsi="ArialNarrow" w:cs="ArialNarrow"/>
          <w:bCs/>
          <w:sz w:val="20"/>
          <w:szCs w:val="20"/>
        </w:rPr>
        <w:t xml:space="preserve"> Was enrolled in the Academic Extension Program at Belridge Secondary Collage</w:t>
      </w:r>
    </w:p>
    <w:p w:rsidR="00DA5686" w:rsidRDefault="00DA5686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200" w:line="276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b/>
          <w:bCs/>
          <w:sz w:val="20"/>
          <w:szCs w:val="20"/>
        </w:rPr>
        <w:t xml:space="preserve">2017: </w:t>
      </w:r>
      <w:r w:rsidRPr="007D7FAE">
        <w:rPr>
          <w:rFonts w:ascii="ArialNarrow" w:eastAsia="HiraginoSans-W3" w:hAnsi="ArialNarrow" w:cs="ArialNarrow"/>
          <w:sz w:val="20"/>
          <w:szCs w:val="20"/>
        </w:rPr>
        <w:t>Participation award for Australian Mathematical Competition</w:t>
      </w:r>
    </w:p>
    <w:p w:rsidR="00DA5686" w:rsidRDefault="00DA5686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sz w:val="20"/>
          <w:szCs w:val="20"/>
        </w:rPr>
      </w:pPr>
    </w:p>
    <w:p w:rsidR="00DA5686" w:rsidRDefault="00DA5686" w:rsidP="00AA7B36">
      <w:pPr>
        <w:pStyle w:val="Heading1"/>
        <w:rPr>
          <w:rFonts w:eastAsia="HiraginoSans-W3"/>
        </w:rPr>
      </w:pPr>
      <w:r>
        <w:rPr>
          <w:rFonts w:eastAsia="HiraginoSans-W3"/>
        </w:rPr>
        <w:t>Personal Attributes</w:t>
      </w:r>
    </w:p>
    <w:p w:rsidR="00DA5686" w:rsidRDefault="00DA5686">
      <w:pPr>
        <w:widowControl w:val="0"/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b/>
          <w:bCs/>
          <w:sz w:val="20"/>
          <w:szCs w:val="20"/>
        </w:rPr>
      </w:pPr>
    </w:p>
    <w:p w:rsidR="00DA5686" w:rsidRDefault="00DA5686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b/>
          <w:bCs/>
          <w:sz w:val="20"/>
          <w:szCs w:val="20"/>
        </w:rPr>
        <w:t xml:space="preserve">Verbal Communication: </w:t>
      </w:r>
      <w:r>
        <w:rPr>
          <w:rFonts w:ascii="ArialNarrow" w:eastAsia="HiraginoSans-W3" w:hAnsi="ArialNarrow" w:cs="ArialNarrow"/>
          <w:sz w:val="20"/>
          <w:szCs w:val="20"/>
        </w:rPr>
        <w:t xml:space="preserve">Recognised ability to communicate with a range of individuals from different cultures and backgrounds. </w:t>
      </w:r>
    </w:p>
    <w:p w:rsidR="00DA5686" w:rsidRDefault="00DA5686">
      <w:pPr>
        <w:widowControl w:val="0"/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</w:p>
    <w:p w:rsidR="00DA5686" w:rsidRDefault="00DA5686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b/>
          <w:bCs/>
          <w:sz w:val="20"/>
          <w:szCs w:val="20"/>
        </w:rPr>
        <w:t>Commitment &amp; Dedication</w:t>
      </w:r>
      <w:r>
        <w:rPr>
          <w:rFonts w:ascii="ArialNarrow" w:eastAsia="HiraginoSans-W3" w:hAnsi="ArialNarrow" w:cs="ArialNarrow"/>
          <w:sz w:val="20"/>
          <w:szCs w:val="20"/>
        </w:rPr>
        <w:t xml:space="preserve">: Willing to provide long-term ongoing contribution and commitment to an organisation. </w:t>
      </w:r>
    </w:p>
    <w:p w:rsidR="00DA5686" w:rsidRDefault="00DA5686">
      <w:pPr>
        <w:widowControl w:val="0"/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</w:p>
    <w:p w:rsidR="00DA5686" w:rsidRDefault="00DA5686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b/>
          <w:bCs/>
          <w:sz w:val="20"/>
          <w:szCs w:val="20"/>
        </w:rPr>
        <w:t>Collaborative Team Member:</w:t>
      </w:r>
      <w:r>
        <w:rPr>
          <w:rFonts w:ascii="ArialNarrow" w:eastAsia="HiraginoSans-W3" w:hAnsi="ArialNarrow" w:cs="ArialNarrow"/>
          <w:sz w:val="20"/>
          <w:szCs w:val="20"/>
        </w:rPr>
        <w:t xml:space="preserve"> Ability to collaborate with team members. Demonstrated by group work assignments.</w:t>
      </w:r>
    </w:p>
    <w:p w:rsidR="00DA5686" w:rsidRDefault="00DA5686">
      <w:pPr>
        <w:widowControl w:val="0"/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</w:p>
    <w:p w:rsidR="00DA5686" w:rsidRDefault="00DA5686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b/>
          <w:bCs/>
          <w:sz w:val="20"/>
          <w:szCs w:val="20"/>
        </w:rPr>
        <w:t>Reliable:</w:t>
      </w:r>
      <w:r>
        <w:rPr>
          <w:rFonts w:ascii="ArialNarrow" w:eastAsia="HiraginoSans-W3" w:hAnsi="ArialNarrow" w:cs="ArialNarrow"/>
          <w:sz w:val="20"/>
          <w:szCs w:val="20"/>
        </w:rPr>
        <w:t xml:space="preserve"> Commended reliability as team member and supporter. </w:t>
      </w:r>
    </w:p>
    <w:p w:rsidR="00DA5686" w:rsidRDefault="00DA5686">
      <w:pPr>
        <w:widowControl w:val="0"/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</w:p>
    <w:p w:rsidR="00DA5686" w:rsidRDefault="00DA5686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88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b/>
          <w:bCs/>
          <w:sz w:val="20"/>
          <w:szCs w:val="20"/>
        </w:rPr>
        <w:t>Honest:</w:t>
      </w:r>
      <w:r>
        <w:rPr>
          <w:rFonts w:ascii="ArialNarrow" w:eastAsia="HiraginoSans-W3" w:hAnsi="ArialNarrow" w:cs="ArialNarrow"/>
          <w:sz w:val="20"/>
          <w:szCs w:val="20"/>
        </w:rPr>
        <w:t xml:space="preserve"> Strong personal morals and ethics ensure complete honesty and transparency at all times. Demonstrated by managing cash count at fundraisers and events in my local community.  </w:t>
      </w:r>
    </w:p>
    <w:p w:rsidR="00AD27A2" w:rsidRDefault="00DA5686" w:rsidP="00AA7B36">
      <w:pPr>
        <w:pStyle w:val="Heading1"/>
        <w:rPr>
          <w:rFonts w:eastAsia="HiraginoSans-W3"/>
        </w:rPr>
      </w:pPr>
      <w:r>
        <w:rPr>
          <w:rFonts w:eastAsia="HiraginoSans-W3"/>
        </w:rPr>
        <w:t>Previous experience:</w:t>
      </w:r>
    </w:p>
    <w:p w:rsidR="00C23B16" w:rsidRDefault="00C23B16">
      <w:pPr>
        <w:widowControl w:val="0"/>
        <w:autoSpaceDE w:val="0"/>
        <w:autoSpaceDN w:val="0"/>
        <w:adjustRightInd w:val="0"/>
        <w:spacing w:before="120" w:after="120" w:line="240" w:lineRule="auto"/>
        <w:ind w:right="-1"/>
        <w:rPr>
          <w:rFonts w:ascii="ArialNarrow" w:eastAsia="HiraginoSans-W3" w:hAnsi="ArialNarrow" w:cs="ArialNarrow"/>
          <w:b/>
          <w:bCs/>
          <w:sz w:val="20"/>
          <w:szCs w:val="20"/>
        </w:rPr>
      </w:pPr>
    </w:p>
    <w:p w:rsidR="00AD27A2" w:rsidRDefault="00AD27A2" w:rsidP="00AA7B36">
      <w:pPr>
        <w:pStyle w:val="Heading2"/>
        <w:rPr>
          <w:rFonts w:eastAsia="HiraginoSans-W3"/>
        </w:rPr>
      </w:pPr>
      <w:r>
        <w:rPr>
          <w:rFonts w:eastAsia="HiraginoSans-W3"/>
        </w:rPr>
        <w:t>Payed:</w:t>
      </w:r>
    </w:p>
    <w:p w:rsidR="00C23B16" w:rsidRPr="008E014C" w:rsidRDefault="00AD27A2" w:rsidP="008E014C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before="120" w:after="120" w:line="240" w:lineRule="auto"/>
        <w:ind w:right="-1"/>
        <w:rPr>
          <w:rFonts w:ascii="ArialNarrow" w:eastAsia="HiraginoSans-W3" w:hAnsi="ArialNarrow" w:cs="ArialNarrow"/>
          <w:b/>
          <w:bCs/>
          <w:sz w:val="20"/>
          <w:szCs w:val="20"/>
        </w:rPr>
      </w:pPr>
      <w:r>
        <w:rPr>
          <w:rFonts w:ascii="ArialNarrow" w:eastAsia="HiraginoSans-W3" w:hAnsi="ArialNarrow" w:cs="ArialNarrow"/>
          <w:b/>
          <w:bCs/>
          <w:sz w:val="20"/>
          <w:szCs w:val="20"/>
        </w:rPr>
        <w:t>Have been working at Red Rooster Joondalup since th</w:t>
      </w:r>
      <w:r w:rsidR="00F505A3">
        <w:rPr>
          <w:rFonts w:ascii="ArialNarrow" w:eastAsia="HiraginoSans-W3" w:hAnsi="ArialNarrow" w:cs="ArialNarrow"/>
          <w:b/>
          <w:bCs/>
          <w:sz w:val="20"/>
          <w:szCs w:val="20"/>
        </w:rPr>
        <w:t>e 9/08/2020 in front of house (serving) and back of house (making).</w:t>
      </w:r>
    </w:p>
    <w:p w:rsidR="00AD27A2" w:rsidRDefault="00AD27A2" w:rsidP="00AA7B36">
      <w:pPr>
        <w:pStyle w:val="Heading2"/>
        <w:rPr>
          <w:rFonts w:eastAsia="HiraginoSans-W3"/>
        </w:rPr>
      </w:pPr>
      <w:r>
        <w:rPr>
          <w:rFonts w:eastAsia="HiraginoSans-W3"/>
        </w:rPr>
        <w:t>Volunteer:</w:t>
      </w:r>
    </w:p>
    <w:p w:rsidR="00C23B16" w:rsidRDefault="00C23B16" w:rsidP="00AD27A2">
      <w:pPr>
        <w:widowControl w:val="0"/>
        <w:autoSpaceDE w:val="0"/>
        <w:autoSpaceDN w:val="0"/>
        <w:adjustRightInd w:val="0"/>
        <w:spacing w:before="120" w:after="120" w:line="240" w:lineRule="auto"/>
        <w:ind w:right="-1"/>
        <w:rPr>
          <w:rFonts w:ascii="ArialNarrow" w:eastAsia="HiraginoSans-W3" w:hAnsi="ArialNarrow" w:cs="ArialNarrow"/>
          <w:b/>
          <w:bCs/>
          <w:sz w:val="20"/>
          <w:szCs w:val="20"/>
        </w:rPr>
      </w:pPr>
    </w:p>
    <w:p w:rsidR="00DA5686" w:rsidRDefault="007D7FAE" w:rsidP="00AA7B36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b/>
          <w:bCs/>
          <w:sz w:val="20"/>
          <w:szCs w:val="20"/>
        </w:rPr>
        <w:t>Bunnings volunteer BBQ for ECU trip overseas</w:t>
      </w:r>
      <w:r w:rsidR="00AC43F7">
        <w:rPr>
          <w:rFonts w:ascii="ArialNarrow" w:eastAsia="HiraginoSans-W3" w:hAnsi="ArialNarrow" w:cs="ArialNarrow"/>
          <w:b/>
          <w:bCs/>
          <w:sz w:val="20"/>
          <w:szCs w:val="20"/>
        </w:rPr>
        <w:t xml:space="preserve"> (2019)</w:t>
      </w:r>
    </w:p>
    <w:p w:rsidR="00AA7B36" w:rsidRPr="00AA7B36" w:rsidRDefault="00AA7B36" w:rsidP="00AA7B36">
      <w:pPr>
        <w:widowControl w:val="0"/>
        <w:autoSpaceDE w:val="0"/>
        <w:autoSpaceDN w:val="0"/>
        <w:adjustRightInd w:val="0"/>
        <w:spacing w:after="0" w:line="240" w:lineRule="auto"/>
        <w:ind w:left="720" w:right="-1"/>
        <w:rPr>
          <w:rFonts w:ascii="ArialNarrow" w:eastAsia="HiraginoSans-W3" w:hAnsi="ArialNarrow" w:cs="ArialNarrow"/>
          <w:sz w:val="20"/>
          <w:szCs w:val="20"/>
        </w:rPr>
      </w:pPr>
    </w:p>
    <w:p w:rsidR="00DA5686" w:rsidRDefault="00DA5686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sz w:val="20"/>
          <w:szCs w:val="20"/>
        </w:rPr>
      </w:pPr>
    </w:p>
    <w:p w:rsidR="00AD27A2" w:rsidRDefault="00AC43F7" w:rsidP="00AA7B36">
      <w:pPr>
        <w:pStyle w:val="Heading1"/>
        <w:rPr>
          <w:rFonts w:eastAsia="HiraginoSans-W3"/>
        </w:rPr>
      </w:pPr>
      <w:r>
        <w:rPr>
          <w:rFonts w:eastAsia="HiraginoSans-W3"/>
        </w:rPr>
        <w:lastRenderedPageBreak/>
        <w:t>Professional Referees</w:t>
      </w:r>
      <w:r w:rsidR="00AA3FF0">
        <w:rPr>
          <w:rFonts w:eastAsia="HiraginoSans-W3"/>
        </w:rPr>
        <w:t>:</w:t>
      </w:r>
    </w:p>
    <w:p w:rsidR="00DA5686" w:rsidRDefault="00DA5686" w:rsidP="00AA7B36">
      <w:pPr>
        <w:pStyle w:val="Heading2"/>
        <w:rPr>
          <w:rFonts w:eastAsia="HiraginoSans-W3"/>
        </w:rPr>
      </w:pPr>
      <w:r>
        <w:rPr>
          <w:rFonts w:eastAsia="HiraginoSans-W3"/>
        </w:rPr>
        <w:t>Referee #1:</w:t>
      </w:r>
    </w:p>
    <w:p w:rsidR="00DA5686" w:rsidRDefault="00DA5686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b/>
          <w:bCs/>
          <w:sz w:val="20"/>
          <w:szCs w:val="20"/>
        </w:rPr>
      </w:pPr>
      <w:r>
        <w:rPr>
          <w:rFonts w:ascii="ArialNarrow" w:eastAsia="HiraginoSans-W3" w:hAnsi="ArialNarrow" w:cs="ArialNarrow"/>
          <w:b/>
          <w:bCs/>
          <w:sz w:val="20"/>
          <w:szCs w:val="20"/>
        </w:rPr>
        <w:t>Lewis Cannon</w:t>
      </w:r>
    </w:p>
    <w:p w:rsidR="00DA5686" w:rsidRDefault="00DA5686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b/>
          <w:bCs/>
          <w:sz w:val="20"/>
          <w:szCs w:val="20"/>
        </w:rPr>
      </w:pPr>
      <w:r>
        <w:rPr>
          <w:rFonts w:ascii="ArialNarrow" w:eastAsia="HiraginoSans-W3" w:hAnsi="ArialNarrow" w:cs="ArialNarrow"/>
          <w:b/>
          <w:bCs/>
          <w:sz w:val="20"/>
          <w:szCs w:val="20"/>
        </w:rPr>
        <w:t>English / Performing Arts Teacher</w:t>
      </w:r>
    </w:p>
    <w:p w:rsidR="00DA5686" w:rsidRDefault="00DA5686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b/>
          <w:bCs/>
          <w:sz w:val="20"/>
          <w:szCs w:val="20"/>
        </w:rPr>
      </w:pPr>
      <w:r>
        <w:rPr>
          <w:rFonts w:ascii="ArialNarrow" w:eastAsia="HiraginoSans-W3" w:hAnsi="ArialNarrow" w:cs="ArialNarrow"/>
          <w:b/>
          <w:bCs/>
          <w:sz w:val="20"/>
          <w:szCs w:val="20"/>
        </w:rPr>
        <w:t>Phone:</w:t>
      </w:r>
      <w:r w:rsidR="007D7FAE" w:rsidRPr="007D7FAE">
        <w:rPr>
          <w:rFonts w:ascii="Arial" w:hAnsi="Arial" w:cs="Arial"/>
          <w:color w:val="002E57"/>
          <w:spacing w:val="8"/>
          <w:sz w:val="21"/>
          <w:szCs w:val="21"/>
          <w:shd w:val="clear" w:color="auto" w:fill="FFFFFF"/>
        </w:rPr>
        <w:t xml:space="preserve"> </w:t>
      </w:r>
      <w:r w:rsidR="007D7FAE">
        <w:rPr>
          <w:rFonts w:ascii="Arial" w:hAnsi="Arial" w:cs="Arial"/>
          <w:color w:val="002E57"/>
          <w:spacing w:val="8"/>
          <w:sz w:val="21"/>
          <w:szCs w:val="21"/>
          <w:shd w:val="clear" w:color="auto" w:fill="FFFFFF"/>
        </w:rPr>
        <w:t>08 9408 8000</w:t>
      </w:r>
    </w:p>
    <w:p w:rsidR="00DA5686" w:rsidRDefault="00DA5686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b/>
          <w:bCs/>
          <w:sz w:val="20"/>
          <w:szCs w:val="20"/>
        </w:rPr>
      </w:pPr>
      <w:r>
        <w:rPr>
          <w:rFonts w:ascii="ArialNarrow" w:eastAsia="HiraginoSans-W3" w:hAnsi="ArialNarrow" w:cs="ArialNarrow"/>
          <w:b/>
          <w:bCs/>
          <w:sz w:val="20"/>
          <w:szCs w:val="20"/>
        </w:rPr>
        <w:t xml:space="preserve">Email: </w:t>
      </w:r>
      <w:r w:rsidRPr="00393E97">
        <w:rPr>
          <w:rFonts w:ascii="ArialNarrow" w:eastAsia="HiraginoSans-W3" w:hAnsi="ArialNarrow" w:cs="ArialNarrow"/>
          <w:bCs/>
          <w:color w:val="00B0F0"/>
          <w:sz w:val="20"/>
          <w:szCs w:val="20"/>
        </w:rPr>
        <w:t>lewis.cannon@education.wa.edu.au</w:t>
      </w:r>
    </w:p>
    <w:p w:rsidR="00DA5686" w:rsidRDefault="00DA5686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b/>
          <w:bCs/>
          <w:sz w:val="20"/>
          <w:szCs w:val="20"/>
        </w:rPr>
      </w:pPr>
    </w:p>
    <w:p w:rsidR="00DA5686" w:rsidRDefault="00DA5686" w:rsidP="00AA7B36">
      <w:pPr>
        <w:pStyle w:val="Heading2"/>
        <w:rPr>
          <w:rFonts w:eastAsia="HiraginoSans-W3"/>
        </w:rPr>
      </w:pPr>
      <w:r>
        <w:rPr>
          <w:rFonts w:eastAsia="HiraginoSans-W3"/>
        </w:rPr>
        <w:t>Referee #2:</w:t>
      </w:r>
    </w:p>
    <w:p w:rsidR="00DA5686" w:rsidRPr="00393E97" w:rsidRDefault="00393E97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b/>
          <w:sz w:val="20"/>
          <w:szCs w:val="20"/>
        </w:rPr>
      </w:pPr>
      <w:r w:rsidRPr="00393E97">
        <w:rPr>
          <w:rFonts w:ascii="ArialNarrow" w:eastAsia="HiraginoSans-W3" w:hAnsi="ArialNarrow" w:cs="ArialNarrow"/>
          <w:b/>
          <w:sz w:val="20"/>
          <w:szCs w:val="20"/>
        </w:rPr>
        <w:t>Stephen O’Neil</w:t>
      </w:r>
    </w:p>
    <w:p w:rsidR="00393E97" w:rsidRPr="00393E97" w:rsidRDefault="00393E97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b/>
          <w:sz w:val="20"/>
          <w:szCs w:val="20"/>
        </w:rPr>
      </w:pPr>
      <w:r w:rsidRPr="00393E97">
        <w:rPr>
          <w:rFonts w:ascii="ArialNarrow" w:eastAsia="HiraginoSans-W3" w:hAnsi="ArialNarrow" w:cs="ArialNarrow"/>
          <w:b/>
          <w:sz w:val="20"/>
          <w:szCs w:val="20"/>
        </w:rPr>
        <w:t>Business / Technologies Teacher. Year 9 Coordinator</w:t>
      </w:r>
    </w:p>
    <w:p w:rsidR="00393E97" w:rsidRDefault="00393E97" w:rsidP="00393E97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b/>
          <w:bCs/>
          <w:sz w:val="20"/>
          <w:szCs w:val="20"/>
        </w:rPr>
      </w:pPr>
      <w:r>
        <w:rPr>
          <w:rFonts w:ascii="ArialNarrow" w:eastAsia="HiraginoSans-W3" w:hAnsi="ArialNarrow" w:cs="ArialNarrow"/>
          <w:b/>
          <w:bCs/>
          <w:sz w:val="20"/>
          <w:szCs w:val="20"/>
        </w:rPr>
        <w:t>Phone:</w:t>
      </w:r>
      <w:r w:rsidRPr="007D7FAE">
        <w:rPr>
          <w:rFonts w:ascii="Arial" w:hAnsi="Arial" w:cs="Arial"/>
          <w:color w:val="002E57"/>
          <w:spacing w:val="8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002E57"/>
          <w:spacing w:val="8"/>
          <w:sz w:val="21"/>
          <w:szCs w:val="21"/>
          <w:shd w:val="clear" w:color="auto" w:fill="FFFFFF"/>
        </w:rPr>
        <w:t>08 9408 8000</w:t>
      </w:r>
    </w:p>
    <w:p w:rsidR="00DA5686" w:rsidRPr="00393E97" w:rsidRDefault="00393E97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 w:rsidRPr="00393E97">
        <w:rPr>
          <w:rFonts w:ascii="ArialNarrow" w:eastAsia="HiraginoSans-W3" w:hAnsi="ArialNarrow" w:cs="ArialNarrow"/>
          <w:b/>
          <w:sz w:val="20"/>
          <w:szCs w:val="20"/>
        </w:rPr>
        <w:t>Email:</w:t>
      </w:r>
      <w:r>
        <w:rPr>
          <w:rFonts w:ascii="ArialNarrow" w:eastAsia="HiraginoSans-W3" w:hAnsi="ArialNarrow" w:cs="ArialNarrow"/>
          <w:sz w:val="20"/>
          <w:szCs w:val="20"/>
        </w:rPr>
        <w:t xml:space="preserve">  </w:t>
      </w:r>
      <w:r w:rsidRPr="00393E97">
        <w:rPr>
          <w:rFonts w:ascii="ArialNarrow" w:eastAsia="HiraginoSans-W3" w:hAnsi="ArialNarrow" w:cs="ArialNarrow"/>
          <w:color w:val="00B0F0"/>
          <w:sz w:val="20"/>
          <w:szCs w:val="20"/>
        </w:rPr>
        <w:t>stephen.oneil</w:t>
      </w:r>
      <w:r w:rsidRPr="00393E97">
        <w:rPr>
          <w:rFonts w:ascii="ArialNarrow" w:eastAsia="HiraginoSans-W3" w:hAnsi="ArialNarrow" w:cs="ArialNarrow"/>
          <w:bCs/>
          <w:color w:val="00B0F0"/>
          <w:sz w:val="20"/>
          <w:szCs w:val="20"/>
        </w:rPr>
        <w:t>@education.wa.edu.au</w:t>
      </w:r>
    </w:p>
    <w:p w:rsidR="00C23B16" w:rsidRDefault="00C23B16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sz w:val="20"/>
          <w:szCs w:val="20"/>
        </w:rPr>
      </w:pPr>
    </w:p>
    <w:p w:rsidR="00242C82" w:rsidRPr="00242C82" w:rsidRDefault="00AA7B36" w:rsidP="00AA7B36">
      <w:pPr>
        <w:pStyle w:val="Heading2"/>
        <w:rPr>
          <w:rFonts w:eastAsia="HiraginoSans-W3"/>
        </w:rPr>
      </w:pPr>
      <w:r>
        <w:rPr>
          <w:rFonts w:eastAsia="HiraginoSans-W3"/>
        </w:rPr>
        <w:t>Referee #3</w:t>
      </w:r>
      <w:r w:rsidR="00242C82" w:rsidRPr="00242C82">
        <w:rPr>
          <w:rFonts w:eastAsia="HiraginoSans-W3"/>
        </w:rPr>
        <w:t>:</w:t>
      </w:r>
    </w:p>
    <w:p w:rsidR="00242C82" w:rsidRPr="00242C82" w:rsidRDefault="00242C82" w:rsidP="00242C82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b/>
          <w:sz w:val="20"/>
          <w:szCs w:val="20"/>
        </w:rPr>
      </w:pPr>
      <w:r w:rsidRPr="00242C82">
        <w:rPr>
          <w:rFonts w:ascii="ArialNarrow" w:eastAsia="HiraginoSans-W3" w:hAnsi="ArialNarrow" w:cs="ArialNarrow"/>
          <w:b/>
          <w:sz w:val="20"/>
          <w:szCs w:val="20"/>
        </w:rPr>
        <w:t>Dr Michelle Ellis</w:t>
      </w:r>
    </w:p>
    <w:p w:rsidR="00242C82" w:rsidRPr="00242C82" w:rsidRDefault="00242C82" w:rsidP="00242C82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b/>
          <w:sz w:val="20"/>
          <w:szCs w:val="20"/>
        </w:rPr>
      </w:pPr>
      <w:r w:rsidRPr="00242C82">
        <w:rPr>
          <w:rFonts w:ascii="ArialNarrow" w:eastAsia="HiraginoSans-W3" w:hAnsi="ArialNarrow" w:cs="ArialNarrow"/>
          <w:b/>
          <w:sz w:val="20"/>
          <w:szCs w:val="20"/>
        </w:rPr>
        <w:t>Outreach and Engagement Coordinator</w:t>
      </w:r>
    </w:p>
    <w:p w:rsidR="00242C82" w:rsidRPr="00242C82" w:rsidRDefault="00242C82" w:rsidP="00242C82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b/>
          <w:sz w:val="20"/>
          <w:szCs w:val="20"/>
        </w:rPr>
      </w:pPr>
      <w:r w:rsidRPr="00242C82">
        <w:rPr>
          <w:rFonts w:ascii="ArialNarrow" w:eastAsia="HiraginoSans-W3" w:hAnsi="ArialNarrow" w:cs="ArialNarrow"/>
          <w:b/>
          <w:sz w:val="20"/>
          <w:szCs w:val="20"/>
        </w:rPr>
        <w:t>School of Science</w:t>
      </w:r>
    </w:p>
    <w:p w:rsidR="00242C82" w:rsidRPr="00242C82" w:rsidRDefault="00242C82" w:rsidP="00242C82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b/>
          <w:sz w:val="20"/>
          <w:szCs w:val="20"/>
        </w:rPr>
      </w:pPr>
      <w:r w:rsidRPr="00242C82">
        <w:rPr>
          <w:rFonts w:ascii="ArialNarrow" w:eastAsia="HiraginoSans-W3" w:hAnsi="ArialNarrow" w:cs="ArialNarrow"/>
          <w:b/>
          <w:sz w:val="20"/>
          <w:szCs w:val="20"/>
        </w:rPr>
        <w:t>Edith Cowan University</w:t>
      </w:r>
    </w:p>
    <w:p w:rsidR="00242C82" w:rsidRDefault="00242C82" w:rsidP="00242C82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b/>
          <w:sz w:val="20"/>
          <w:szCs w:val="20"/>
        </w:rPr>
      </w:pPr>
      <w:r w:rsidRPr="00393E97">
        <w:rPr>
          <w:rFonts w:ascii="ArialNarrow" w:eastAsia="HiraginoSans-W3" w:hAnsi="ArialNarrow" w:cs="ArialNarrow"/>
          <w:b/>
          <w:sz w:val="20"/>
          <w:szCs w:val="20"/>
        </w:rPr>
        <w:t>Email:</w:t>
      </w:r>
      <w:r>
        <w:rPr>
          <w:rFonts w:ascii="ArialNarrow" w:eastAsia="HiraginoSans-W3" w:hAnsi="ArialNarrow" w:cs="ArialNarrow"/>
          <w:sz w:val="20"/>
          <w:szCs w:val="20"/>
        </w:rPr>
        <w:t xml:space="preserve"> </w:t>
      </w:r>
      <w:hyperlink r:id="rId6" w:history="1">
        <w:r w:rsidRPr="007877E7">
          <w:rPr>
            <w:rStyle w:val="Hyperlink"/>
            <w:rFonts w:ascii="ArialNarrow" w:eastAsia="HiraginoSans-W3" w:hAnsi="ArialNarrow" w:cs="ArialNarrow"/>
            <w:b/>
            <w:sz w:val="20"/>
            <w:szCs w:val="20"/>
          </w:rPr>
          <w:t>Michelle.Ellis@ecu.edu.au</w:t>
        </w:r>
      </w:hyperlink>
    </w:p>
    <w:p w:rsidR="00242C82" w:rsidRPr="00242C82" w:rsidRDefault="00242C82" w:rsidP="00242C82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b/>
          <w:sz w:val="20"/>
          <w:szCs w:val="20"/>
        </w:rPr>
      </w:pPr>
      <w:r>
        <w:rPr>
          <w:rFonts w:ascii="ArialNarrow" w:eastAsia="HiraginoSans-W3" w:hAnsi="ArialNarrow" w:cs="ArialNarrow"/>
          <w:b/>
          <w:bCs/>
          <w:sz w:val="20"/>
          <w:szCs w:val="20"/>
        </w:rPr>
        <w:t>Phone:</w:t>
      </w:r>
      <w:r>
        <w:rPr>
          <w:rFonts w:ascii="Arial" w:hAnsi="Arial" w:cs="Arial"/>
          <w:color w:val="002E57"/>
          <w:spacing w:val="8"/>
          <w:sz w:val="21"/>
          <w:szCs w:val="21"/>
          <w:shd w:val="clear" w:color="auto" w:fill="FFFFFF"/>
        </w:rPr>
        <w:t xml:space="preserve"> </w:t>
      </w:r>
      <w:r>
        <w:rPr>
          <w:rFonts w:ascii="ArialNarrow" w:eastAsia="HiraginoSans-W3" w:hAnsi="ArialNarrow" w:cs="ArialNarrow"/>
          <w:b/>
          <w:sz w:val="20"/>
          <w:szCs w:val="20"/>
        </w:rPr>
        <w:t xml:space="preserve">0402 201 808 </w:t>
      </w:r>
    </w:p>
    <w:p w:rsidR="00242C82" w:rsidRDefault="00242C82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sz w:val="20"/>
          <w:szCs w:val="20"/>
        </w:rPr>
      </w:pPr>
    </w:p>
    <w:p w:rsidR="00486054" w:rsidRDefault="00486054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sz w:val="20"/>
          <w:szCs w:val="20"/>
        </w:rPr>
      </w:pPr>
    </w:p>
    <w:p w:rsidR="00486054" w:rsidRDefault="00486054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sz w:val="20"/>
          <w:szCs w:val="20"/>
        </w:rPr>
      </w:pPr>
    </w:p>
    <w:p w:rsidR="00486054" w:rsidRDefault="00486054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sz w:val="20"/>
          <w:szCs w:val="20"/>
        </w:rPr>
      </w:pPr>
    </w:p>
    <w:p w:rsidR="00486054" w:rsidRDefault="00AA7B36" w:rsidP="00AA7B36">
      <w:pPr>
        <w:pStyle w:val="Heading1"/>
      </w:pPr>
      <w:proofErr w:type="spellStart"/>
      <w:r>
        <w:t>Github</w:t>
      </w:r>
      <w:proofErr w:type="spellEnd"/>
      <w:r>
        <w:t xml:space="preserve"> Page:</w:t>
      </w:r>
      <w:r w:rsidRPr="00AA7B36">
        <w:t xml:space="preserve"> </w:t>
      </w:r>
      <w:hyperlink r:id="rId7" w:history="1">
        <w:r w:rsidRPr="00133404">
          <w:rPr>
            <w:rStyle w:val="Hyperlink"/>
            <w:rFonts w:cstheme="majorBidi"/>
          </w:rPr>
          <w:t>https://github.com/Blake-McCullough/</w:t>
        </w:r>
      </w:hyperlink>
    </w:p>
    <w:p w:rsidR="00AA7B36" w:rsidRPr="00AA7B36" w:rsidRDefault="00AA7B36" w:rsidP="00AA7B36"/>
    <w:p w:rsidR="00AD27A2" w:rsidRDefault="008306BA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ArialNarrow" w:eastAsia="HiraginoSans-W3" w:hAnsi="ArialNarrow" w:cs="ArialNarrow"/>
          <w:sz w:val="20"/>
          <w:szCs w:val="20"/>
        </w:rPr>
      </w:pPr>
      <w:r>
        <w:rPr>
          <w:rFonts w:ascii="ArialNarrow" w:eastAsia="HiraginoSans-W3" w:hAnsi="ArialNarrow" w:cs="ArialNarrow"/>
          <w:noProof/>
          <w:sz w:val="20"/>
          <w:szCs w:val="20"/>
        </w:rPr>
        <w:drawing>
          <wp:inline distT="0" distB="0" distL="0" distR="0">
            <wp:extent cx="5730875" cy="2753833"/>
            <wp:effectExtent l="0" t="0" r="317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lakeMcCullough-Introduction to -certificate-1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048"/>
                    <a:stretch/>
                  </pic:blipFill>
                  <pic:spPr bwMode="auto">
                    <a:xfrm>
                      <a:off x="0" y="0"/>
                      <a:ext cx="5730875" cy="2753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D27A2">
      <w:pgSz w:w="11905" w:h="16837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Narrow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iraginoSans-W3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3" w15:restartNumberingAfterBreak="0">
    <w:nsid w:val="00000004"/>
    <w:multiLevelType w:val="hybridMultilevel"/>
    <w:tmpl w:val="00000004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4" w15:restartNumberingAfterBreak="0">
    <w:nsid w:val="00000005"/>
    <w:multiLevelType w:val="hybridMultilevel"/>
    <w:tmpl w:val="00000005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5" w15:restartNumberingAfterBreak="0">
    <w:nsid w:val="00000006"/>
    <w:multiLevelType w:val="hybridMultilevel"/>
    <w:tmpl w:val="00000006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6" w15:restartNumberingAfterBreak="0">
    <w:nsid w:val="00000007"/>
    <w:multiLevelType w:val="hybridMultilevel"/>
    <w:tmpl w:val="00000007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7" w15:restartNumberingAfterBreak="0">
    <w:nsid w:val="00000008"/>
    <w:multiLevelType w:val="hybridMultilevel"/>
    <w:tmpl w:val="00000008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8" w15:restartNumberingAfterBreak="0">
    <w:nsid w:val="00000009"/>
    <w:multiLevelType w:val="hybridMultilevel"/>
    <w:tmpl w:val="00000009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9" w15:restartNumberingAfterBreak="0">
    <w:nsid w:val="0000000A"/>
    <w:multiLevelType w:val="hybridMultilevel"/>
    <w:tmpl w:val="0000000A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0" w15:restartNumberingAfterBreak="0">
    <w:nsid w:val="0000000B"/>
    <w:multiLevelType w:val="hybridMultilevel"/>
    <w:tmpl w:val="0000000B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1" w15:restartNumberingAfterBreak="0">
    <w:nsid w:val="24F62F4C"/>
    <w:multiLevelType w:val="hybridMultilevel"/>
    <w:tmpl w:val="51F0DF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76612D"/>
    <w:multiLevelType w:val="hybridMultilevel"/>
    <w:tmpl w:val="A90CB924"/>
    <w:lvl w:ilvl="0" w:tplc="0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3" w15:restartNumberingAfterBreak="0">
    <w:nsid w:val="429515EE"/>
    <w:multiLevelType w:val="hybridMultilevel"/>
    <w:tmpl w:val="20C8233E"/>
    <w:lvl w:ilvl="0" w:tplc="0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3"/>
  </w:num>
  <w:num w:numId="13">
    <w:abstractNumId w:val="1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FAE"/>
    <w:rsid w:val="00097A16"/>
    <w:rsid w:val="000F6898"/>
    <w:rsid w:val="001F1F4E"/>
    <w:rsid w:val="00242C82"/>
    <w:rsid w:val="00321DDA"/>
    <w:rsid w:val="0038705D"/>
    <w:rsid w:val="00393E97"/>
    <w:rsid w:val="00472155"/>
    <w:rsid w:val="00486054"/>
    <w:rsid w:val="005C5DD4"/>
    <w:rsid w:val="00624CDA"/>
    <w:rsid w:val="007A13BC"/>
    <w:rsid w:val="007D7FAE"/>
    <w:rsid w:val="008306BA"/>
    <w:rsid w:val="008E014C"/>
    <w:rsid w:val="00A86D5B"/>
    <w:rsid w:val="00AA3FF0"/>
    <w:rsid w:val="00AA7B36"/>
    <w:rsid w:val="00AC43F7"/>
    <w:rsid w:val="00AD27A2"/>
    <w:rsid w:val="00C22461"/>
    <w:rsid w:val="00C23B16"/>
    <w:rsid w:val="00C308AF"/>
    <w:rsid w:val="00C5165E"/>
    <w:rsid w:val="00D36EC1"/>
    <w:rsid w:val="00DA5686"/>
    <w:rsid w:val="00F50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11375B"/>
  <w14:defaultImageDpi w14:val="0"/>
  <w15:docId w15:val="{F18FC921-0A2F-4DAE-998B-28EE72F42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B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7B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D7FAE"/>
    <w:rPr>
      <w:rFonts w:cs="Times New Roman"/>
      <w:color w:val="0563C1" w:themeColor="hyperlink"/>
      <w:u w:val="single"/>
    </w:rPr>
  </w:style>
  <w:style w:type="character" w:customStyle="1" w:styleId="resulturldomain">
    <w:name w:val="result__url__domain"/>
    <w:rsid w:val="007D7FAE"/>
  </w:style>
  <w:style w:type="character" w:customStyle="1" w:styleId="Heading1Char">
    <w:name w:val="Heading 1 Char"/>
    <w:basedOn w:val="DefaultParagraphFont"/>
    <w:link w:val="Heading1"/>
    <w:uiPriority w:val="9"/>
    <w:rsid w:val="00AA7B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A7B3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4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0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Blake-McCullough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ichelle.Ellis@ecu.edu.au" TargetMode="External"/><Relationship Id="rId5" Type="http://schemas.openxmlformats.org/officeDocument/2006/relationships/hyperlink" Target="mailto:blake.mccullough@iinet.net.a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Adam Smith</vt:lpstr>
    </vt:vector>
  </TitlesOfParts>
  <Company>Hewlett-Packard Company</Company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Adam Smith</dc:title>
  <dc:subject/>
  <dc:creator>MCCULLOUGH Blake</dc:creator>
  <cp:keywords/>
  <dc:description/>
  <cp:lastModifiedBy>MCCULLOUGH Blake</cp:lastModifiedBy>
  <cp:revision>4</cp:revision>
  <dcterms:created xsi:type="dcterms:W3CDTF">2020-12-03T01:21:00Z</dcterms:created>
  <dcterms:modified xsi:type="dcterms:W3CDTF">2021-02-08T02:32:00Z</dcterms:modified>
</cp:coreProperties>
</file>