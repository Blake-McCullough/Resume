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35C9" w14:textId="77777777" w:rsidR="007D7FAE" w:rsidRDefault="001F1F4E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Tahoma" w:hAnsi="Tahoma" w:cs="Tahoma"/>
        </w:rPr>
      </w:pPr>
      <w:r>
        <w:rPr>
          <w:rFonts w:ascii="ArialNarrow" w:hAnsi="ArialNarrow" w:cs="ArialNarrow"/>
          <w:b/>
          <w:bCs/>
          <w:sz w:val="32"/>
          <w:szCs w:val="32"/>
        </w:rPr>
        <w:t xml:space="preserve">Blake </w:t>
      </w:r>
      <w:r w:rsidR="00DA5686">
        <w:rPr>
          <w:rFonts w:ascii="ArialNarrow" w:hAnsi="ArialNarrow" w:cs="ArialNarrow"/>
          <w:b/>
          <w:bCs/>
          <w:sz w:val="32"/>
          <w:szCs w:val="32"/>
        </w:rPr>
        <w:t>McCullough</w:t>
      </w:r>
      <w:r w:rsidR="00DA5686">
        <w:rPr>
          <w:rFonts w:ascii="ArialNarrow" w:hAnsi="ArialNarrow" w:cs="ArialNarrow"/>
        </w:rPr>
        <w:t xml:space="preserve"> </w:t>
      </w:r>
    </w:p>
    <w:p w14:paraId="39F437E9" w14:textId="77777777" w:rsidR="007D7FAE" w:rsidRDefault="00DA5686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Tahoma" w:hAnsi="Tahoma" w:cs="Tahoma"/>
        </w:rPr>
      </w:pPr>
      <w:r>
        <w:rPr>
          <w:rFonts w:ascii="ArialNarrow" w:hAnsi="ArialNarrow" w:cs="ArialNarrow"/>
          <w:b/>
          <w:bCs/>
        </w:rPr>
        <w:t>Email:</w:t>
      </w:r>
      <w:r>
        <w:rPr>
          <w:rFonts w:ascii="ArialNarrow" w:hAnsi="ArialNarrow" w:cs="ArialNarrow"/>
        </w:rPr>
        <w:t xml:space="preserve"> </w:t>
      </w:r>
      <w:hyperlink r:id="rId5" w:history="1">
        <w:r w:rsidR="007D7FAE" w:rsidRPr="00472155">
          <w:rPr>
            <w:rStyle w:val="Hyperlink"/>
            <w:rFonts w:ascii="ArialNarrow" w:hAnsi="ArialNarrow" w:cs="ArialNarrow"/>
          </w:rPr>
          <w:t>blake.mccullough@iinet.net.au</w:t>
        </w:r>
      </w:hyperlink>
    </w:p>
    <w:p w14:paraId="34184A2F" w14:textId="04D58DBF" w:rsidR="00486054" w:rsidRDefault="00D36EC1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  <w:r>
        <w:rPr>
          <w:rFonts w:ascii="ArialNarrow" w:hAnsi="ArialNarrow" w:cs="ArialNarrow"/>
          <w:b/>
          <w:bCs/>
        </w:rPr>
        <w:t>Mobile: +61410468836</w:t>
      </w:r>
      <w:r w:rsidR="00DA5686">
        <w:rPr>
          <w:rFonts w:ascii="ArialNarrow" w:hAnsi="ArialNarrow" w:cs="ArialNarrow"/>
        </w:rPr>
        <w:t xml:space="preserve"> </w:t>
      </w:r>
    </w:p>
    <w:p w14:paraId="0FAB7C48" w14:textId="77777777" w:rsidR="00A255FC" w:rsidRDefault="00A255FC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</w:p>
    <w:p w14:paraId="22E2CA96" w14:textId="77777777"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hAnsi="ArialNarrow" w:cs="ArialNarrow"/>
          <w:sz w:val="20"/>
          <w:szCs w:val="20"/>
        </w:rPr>
      </w:pPr>
      <w:r>
        <w:rPr>
          <w:rFonts w:ascii="ArialNarrow" w:hAnsi="ArialNarrow" w:cs="ArialNarrow"/>
          <w:sz w:val="20"/>
          <w:szCs w:val="20"/>
        </w:rPr>
        <w:t>Confident and articulate individual with commended ability to work with others to achieve set out</w:t>
      </w:r>
      <w:r w:rsidR="007D7FAE">
        <w:rPr>
          <w:rFonts w:ascii="ArialNarrow" w:hAnsi="ArialNarrow" w:cs="ArialNarrow"/>
          <w:sz w:val="20"/>
          <w:szCs w:val="20"/>
        </w:rPr>
        <w:t>comes. Young yet mature school student</w:t>
      </w:r>
      <w:r>
        <w:rPr>
          <w:rFonts w:ascii="ArialNarrow" w:hAnsi="ArialNarrow" w:cs="ArialNarrow"/>
          <w:sz w:val="20"/>
          <w:szCs w:val="20"/>
        </w:rPr>
        <w:t xml:space="preserve"> with developed employability skills and personal attributes that support the transition from education to </w:t>
      </w:r>
      <w:r w:rsidR="00AC43F7">
        <w:rPr>
          <w:rFonts w:ascii="ArialNarrow" w:hAnsi="ArialNarrow" w:cs="ArialNarrow"/>
          <w:sz w:val="20"/>
          <w:szCs w:val="20"/>
        </w:rPr>
        <w:t>casual</w:t>
      </w:r>
      <w:r>
        <w:rPr>
          <w:rFonts w:ascii="ArialNarrow" w:hAnsi="ArialNarrow" w:cs="ArialNarrow"/>
          <w:sz w:val="20"/>
          <w:szCs w:val="20"/>
        </w:rPr>
        <w:t xml:space="preserve"> employment. Leadership and communication skills developed and demonstrated through engagement in </w:t>
      </w:r>
      <w:r w:rsidR="007D7FAE">
        <w:rPr>
          <w:rFonts w:ascii="ArialNarrow" w:hAnsi="ArialNarrow" w:cs="ArialNarrow"/>
          <w:sz w:val="20"/>
          <w:szCs w:val="20"/>
        </w:rPr>
        <w:t>technology</w:t>
      </w:r>
      <w:r>
        <w:rPr>
          <w:rFonts w:ascii="ArialNarrow" w:hAnsi="ArialNarrow" w:cs="ArialNarrow"/>
          <w:sz w:val="20"/>
          <w:szCs w:val="20"/>
        </w:rPr>
        <w:t xml:space="preserve"> clubs and associations. Motivated individual keen to obtain employment in </w:t>
      </w:r>
      <w:r w:rsidR="007D7FAE">
        <w:rPr>
          <w:rFonts w:ascii="ArialNarrow" w:hAnsi="ArialNarrow" w:cs="ArialNarrow"/>
          <w:sz w:val="20"/>
          <w:szCs w:val="20"/>
        </w:rPr>
        <w:t>retail</w:t>
      </w:r>
      <w:r>
        <w:rPr>
          <w:rFonts w:ascii="ArialNarrow" w:hAnsi="ArialNarrow" w:cs="ArialNarrow"/>
          <w:sz w:val="20"/>
          <w:szCs w:val="20"/>
        </w:rPr>
        <w:t xml:space="preserve"> environment</w:t>
      </w:r>
      <w:r w:rsidR="007D7FAE">
        <w:rPr>
          <w:rFonts w:ascii="ArialNarrow" w:hAnsi="ArialNarrow" w:cs="ArialNarrow"/>
          <w:sz w:val="20"/>
          <w:szCs w:val="20"/>
        </w:rPr>
        <w:t>s</w:t>
      </w:r>
      <w:r>
        <w:rPr>
          <w:rFonts w:ascii="ArialNarrow" w:hAnsi="ArialNarrow" w:cs="ArialNarrow"/>
          <w:sz w:val="20"/>
          <w:szCs w:val="20"/>
        </w:rPr>
        <w:t xml:space="preserve">. Key strengths include strong attention to detail and willingness to learn and develop professionally. </w:t>
      </w:r>
    </w:p>
    <w:p w14:paraId="7182AA57" w14:textId="77777777" w:rsidR="00DA5686" w:rsidRDefault="00DA5686" w:rsidP="00AA7B36">
      <w:pPr>
        <w:pStyle w:val="Heading1"/>
      </w:pPr>
    </w:p>
    <w:p w14:paraId="2B4C19FF" w14:textId="5061B1BB" w:rsidR="00A66729" w:rsidRPr="00F13018" w:rsidRDefault="007D7FAE" w:rsidP="00F13018">
      <w:pPr>
        <w:pStyle w:val="Heading1"/>
        <w:rPr>
          <w:b/>
          <w:bCs/>
        </w:rPr>
      </w:pPr>
      <w:r>
        <w:rPr>
          <w:b/>
          <w:bCs/>
        </w:rPr>
        <w:t>Key skills include:</w:t>
      </w:r>
    </w:p>
    <w:p w14:paraId="088D95D7" w14:textId="77777777" w:rsidR="00C22461" w:rsidRPr="00C22461" w:rsidRDefault="00DA5686" w:rsidP="00C22461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Customer service</w:t>
      </w:r>
    </w:p>
    <w:p w14:paraId="3AB9FD12" w14:textId="28B1E1E7"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Problem solving</w:t>
      </w:r>
    </w:p>
    <w:p w14:paraId="0C2E7C93" w14:textId="37EFA083" w:rsidR="00DA5686" w:rsidRDefault="00A20365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Teamwork</w:t>
      </w:r>
    </w:p>
    <w:p w14:paraId="6E6DCF7E" w14:textId="77777777"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Task allocation</w:t>
      </w:r>
    </w:p>
    <w:p w14:paraId="05BE088B" w14:textId="77777777"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Supervision</w:t>
      </w:r>
    </w:p>
    <w:p w14:paraId="665A6208" w14:textId="77777777"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Records management</w:t>
      </w:r>
    </w:p>
    <w:p w14:paraId="346FCD2F" w14:textId="77777777"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Cash handling</w:t>
      </w:r>
    </w:p>
    <w:p w14:paraId="19490DCC" w14:textId="6A180450" w:rsidR="00A66729" w:rsidRDefault="00DA5686" w:rsidP="00A66729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Transaction processing</w:t>
      </w:r>
    </w:p>
    <w:p w14:paraId="7C059022" w14:textId="6A316AA8" w:rsidR="00C22461" w:rsidRPr="00A255FC" w:rsidRDefault="00A255FC" w:rsidP="00A255FC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Time management</w:t>
      </w:r>
    </w:p>
    <w:p w14:paraId="7C77519F" w14:textId="77777777" w:rsidR="00C22461" w:rsidRDefault="000F6898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Flexibility.</w:t>
      </w:r>
    </w:p>
    <w:p w14:paraId="088348E9" w14:textId="77777777" w:rsidR="000F6898" w:rsidRPr="00A86D5B" w:rsidRDefault="000F6898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Quick and accurate learning</w:t>
      </w:r>
    </w:p>
    <w:p w14:paraId="2F90C7C5" w14:textId="77777777" w:rsidR="00A86D5B" w:rsidRPr="00A86D5B" w:rsidRDefault="00A86D5B" w:rsidP="00A86D5B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76F317CE" w14:textId="62BB7CD9" w:rsidR="00DA5686" w:rsidRPr="00F13018" w:rsidRDefault="00DA5686" w:rsidP="00F13018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 w:rsidRPr="00AA7B36">
        <w:rPr>
          <w:rStyle w:val="Heading1Char"/>
        </w:rPr>
        <w:t>Technical Skills:</w:t>
      </w:r>
      <w:r w:rsidR="008306BA">
        <w:rPr>
          <w:rFonts w:ascii="ArialNarrow" w:eastAsia="HiraginoSans-W3" w:hAnsi="ArialNarrow" w:cs="ArialNarrow"/>
          <w:b/>
          <w:bCs/>
          <w:sz w:val="20"/>
          <w:szCs w:val="20"/>
        </w:rPr>
        <w:t xml:space="preserve"> </w:t>
      </w:r>
      <w:r w:rsidR="00321DDA" w:rsidRPr="00321DDA">
        <w:rPr>
          <w:rFonts w:ascii="ArialNarrow" w:eastAsia="HiraginoSans-W3" w:hAnsi="ArialNarrow" w:cs="ArialNarrow"/>
          <w:sz w:val="20"/>
          <w:szCs w:val="20"/>
        </w:rPr>
        <w:t xml:space="preserve">Know how to use </w:t>
      </w:r>
      <w:r w:rsidR="00B62F3F">
        <w:rPr>
          <w:rFonts w:ascii="ArialNarrow" w:eastAsia="HiraginoSans-W3" w:hAnsi="ArialNarrow" w:cs="ArialNarrow"/>
          <w:sz w:val="20"/>
          <w:szCs w:val="20"/>
        </w:rPr>
        <w:t>Linux</w:t>
      </w:r>
      <w:r w:rsidR="00321DDA" w:rsidRPr="00321DDA">
        <w:rPr>
          <w:rFonts w:ascii="ArialNarrow" w:eastAsia="HiraginoSans-W3" w:hAnsi="ArialNarrow" w:cs="ArialNarrow"/>
          <w:sz w:val="20"/>
          <w:szCs w:val="20"/>
        </w:rPr>
        <w:t xml:space="preserve"> </w:t>
      </w:r>
      <w:r w:rsidR="00321DDA">
        <w:rPr>
          <w:rFonts w:ascii="ArialNarrow" w:eastAsia="HiraginoSans-W3" w:hAnsi="ArialNarrow" w:cs="ArialNarrow"/>
          <w:b/>
          <w:bCs/>
          <w:sz w:val="20"/>
          <w:szCs w:val="20"/>
        </w:rPr>
        <w:t>~</w:t>
      </w:r>
      <w:r>
        <w:rPr>
          <w:rFonts w:ascii="ArialNarrow" w:eastAsia="HiraginoSans-W3" w:hAnsi="ArialNarrow" w:cs="ArialNarrow"/>
          <w:sz w:val="20"/>
          <w:szCs w:val="20"/>
        </w:rPr>
        <w:t xml:space="preserve">Microsoft Word ~ </w:t>
      </w:r>
      <w:r w:rsidR="008306BA">
        <w:rPr>
          <w:rFonts w:ascii="ArialNarrow" w:eastAsia="HiraginoSans-W3" w:hAnsi="ArialNarrow" w:cs="ArialNarrow"/>
          <w:sz w:val="20"/>
          <w:szCs w:val="20"/>
        </w:rPr>
        <w:t xml:space="preserve">Cyber security Knowledge ~ </w:t>
      </w:r>
      <w:r>
        <w:rPr>
          <w:rFonts w:ascii="ArialNarrow" w:eastAsia="HiraginoSans-W3" w:hAnsi="ArialNarrow" w:cs="ArialNarrow"/>
          <w:sz w:val="20"/>
          <w:szCs w:val="20"/>
        </w:rPr>
        <w:t>Microsoft Excel ~ Microsoft Outlook ~ General Windows knowledge ~ Basic</w:t>
      </w:r>
      <w:r w:rsidR="007D7FAE">
        <w:rPr>
          <w:rFonts w:ascii="ArialNarrow" w:eastAsia="HiraginoSans-W3" w:hAnsi="ArialNarrow" w:cs="ArialNarrow"/>
          <w:sz w:val="20"/>
          <w:szCs w:val="20"/>
        </w:rPr>
        <w:t xml:space="preserve"> coding knowledge for</w:t>
      </w:r>
      <w:r>
        <w:rPr>
          <w:rFonts w:ascii="ArialNarrow" w:eastAsia="HiraginoSans-W3" w:hAnsi="ArialNarrow" w:cs="ArialNarrow"/>
          <w:sz w:val="20"/>
          <w:szCs w:val="20"/>
        </w:rPr>
        <w:t xml:space="preserve"> C++, Python 3, Autoit, and HTML knowledge Mid-advanced </w:t>
      </w:r>
      <w:r w:rsidR="007D7FAE">
        <w:rPr>
          <w:rFonts w:ascii="ArialNarrow" w:eastAsia="HiraginoSans-W3" w:hAnsi="ArialNarrow" w:cs="ArialNarrow"/>
          <w:sz w:val="20"/>
          <w:szCs w:val="20"/>
        </w:rPr>
        <w:t>kno</w:t>
      </w:r>
      <w:r w:rsidR="005C5DD4">
        <w:rPr>
          <w:rFonts w:ascii="ArialNarrow" w:eastAsia="HiraginoSans-W3" w:hAnsi="ArialNarrow" w:cs="ArialNarrow"/>
          <w:sz w:val="20"/>
          <w:szCs w:val="20"/>
        </w:rPr>
        <w:t>wledge of how computers work ~</w:t>
      </w:r>
      <w:r w:rsidR="00AC43F7">
        <w:rPr>
          <w:rFonts w:ascii="ArialNarrow" w:eastAsia="HiraginoSans-W3" w:hAnsi="ArialNarrow" w:cs="ArialNarrow"/>
          <w:sz w:val="20"/>
          <w:szCs w:val="20"/>
        </w:rPr>
        <w:t xml:space="preserve"> M</w:t>
      </w:r>
      <w:r w:rsidR="007D7FAE">
        <w:rPr>
          <w:rFonts w:ascii="ArialNarrow" w:eastAsia="HiraginoSans-W3" w:hAnsi="ArialNarrow" w:cs="ArialNarrow"/>
          <w:sz w:val="20"/>
          <w:szCs w:val="20"/>
        </w:rPr>
        <w:t>edium amount of knowledge for how microcomputers</w:t>
      </w:r>
      <w:r w:rsidR="00AC43F7">
        <w:rPr>
          <w:rFonts w:ascii="ArialNarrow" w:eastAsia="HiraginoSans-W3" w:hAnsi="ArialNarrow" w:cs="ArialNarrow"/>
          <w:sz w:val="20"/>
          <w:szCs w:val="20"/>
        </w:rPr>
        <w:t xml:space="preserve"> work</w:t>
      </w:r>
      <w:r w:rsidR="005C5DD4">
        <w:rPr>
          <w:rFonts w:ascii="ArialNarrow" w:eastAsia="HiraginoSans-W3" w:hAnsi="ArialNarrow" w:cs="ArialNarrow"/>
          <w:sz w:val="20"/>
          <w:szCs w:val="20"/>
        </w:rPr>
        <w:t xml:space="preserve"> (such as Arduino and raspberry pi’s</w:t>
      </w:r>
      <w:r w:rsidR="00AC43F7">
        <w:rPr>
          <w:rFonts w:ascii="ArialNarrow" w:eastAsia="HiraginoSans-W3" w:hAnsi="ArialNarrow" w:cs="ArialNarrow"/>
          <w:sz w:val="20"/>
          <w:szCs w:val="20"/>
        </w:rPr>
        <w:t xml:space="preserve"> ~ M</w:t>
      </w:r>
      <w:r w:rsidR="00A86D5B">
        <w:rPr>
          <w:rFonts w:ascii="ArialNarrow" w:eastAsia="HiraginoSans-W3" w:hAnsi="ArialNarrow" w:cs="ArialNarrow"/>
          <w:sz w:val="20"/>
          <w:szCs w:val="20"/>
        </w:rPr>
        <w:t>id-advanced knowledge of Wor</w:t>
      </w:r>
      <w:r w:rsidR="000F6898">
        <w:rPr>
          <w:rFonts w:ascii="ArialNarrow" w:eastAsia="HiraginoSans-W3" w:hAnsi="ArialNarrow" w:cs="ArialNarrow"/>
          <w:sz w:val="20"/>
          <w:szCs w:val="20"/>
        </w:rPr>
        <w:t xml:space="preserve">dPress </w:t>
      </w:r>
      <w:r w:rsidR="005C5DD4">
        <w:rPr>
          <w:rFonts w:ascii="ArialNarrow" w:eastAsia="HiraginoSans-W3" w:hAnsi="ArialNarrow" w:cs="ArialNarrow"/>
          <w:sz w:val="20"/>
          <w:szCs w:val="20"/>
        </w:rPr>
        <w:t>~</w:t>
      </w:r>
      <w:r w:rsidR="000F6898">
        <w:rPr>
          <w:rFonts w:ascii="ArialNarrow" w:eastAsia="HiraginoSans-W3" w:hAnsi="ArialNarrow" w:cs="ArialNarrow"/>
          <w:sz w:val="20"/>
          <w:szCs w:val="20"/>
        </w:rPr>
        <w:t>Mid amount of knowledge using Godot game engine.</w:t>
      </w:r>
    </w:p>
    <w:p w14:paraId="66E536AA" w14:textId="77777777" w:rsidR="00DA5686" w:rsidRDefault="00DA5686" w:rsidP="00AA7B36">
      <w:pPr>
        <w:pStyle w:val="Heading1"/>
        <w:rPr>
          <w:rFonts w:eastAsia="HiraginoSans-W3"/>
          <w:b/>
          <w:bCs/>
        </w:rPr>
      </w:pPr>
      <w:r>
        <w:rPr>
          <w:rFonts w:eastAsia="HiraginoSans-W3"/>
          <w:b/>
          <w:bCs/>
        </w:rPr>
        <w:t>Education</w:t>
      </w:r>
    </w:p>
    <w:p w14:paraId="026F0947" w14:textId="77777777"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14:paraId="78C3A362" w14:textId="77777777"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Belridge Secondary College</w:t>
      </w:r>
    </w:p>
    <w:p w14:paraId="045FE875" w14:textId="12875395"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Year 1</w:t>
      </w:r>
      <w:r w:rsidR="00A66729">
        <w:rPr>
          <w:rFonts w:ascii="ArialNarrow" w:eastAsia="HiraginoSans-W3" w:hAnsi="ArialNarrow" w:cs="ArialNarrow"/>
          <w:sz w:val="20"/>
          <w:szCs w:val="20"/>
        </w:rPr>
        <w:t>1</w:t>
      </w:r>
    </w:p>
    <w:p w14:paraId="1E4A7C77" w14:textId="61428DB2" w:rsidR="00F13018" w:rsidRPr="00F13018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202</w:t>
      </w:r>
      <w:r w:rsidR="00A66729">
        <w:rPr>
          <w:rFonts w:ascii="ArialNarrow" w:eastAsia="HiraginoSans-W3" w:hAnsi="ArialNarrow" w:cs="ArialNarrow"/>
          <w:sz w:val="20"/>
          <w:szCs w:val="20"/>
        </w:rPr>
        <w:t>1</w:t>
      </w:r>
    </w:p>
    <w:p w14:paraId="43278EAB" w14:textId="0BA4E7EA" w:rsidR="00DA5686" w:rsidRDefault="00DA5686" w:rsidP="00AA7B36">
      <w:pPr>
        <w:pStyle w:val="Heading1"/>
        <w:rPr>
          <w:rFonts w:eastAsia="HiraginoSans-W3"/>
        </w:rPr>
      </w:pPr>
      <w:r>
        <w:rPr>
          <w:rFonts w:eastAsia="HiraginoSans-W3"/>
        </w:rPr>
        <w:t>Ac</w:t>
      </w:r>
      <w:r w:rsidR="00F13018">
        <w:rPr>
          <w:rFonts w:eastAsia="HiraginoSans-W3"/>
        </w:rPr>
        <w:t>h</w:t>
      </w:r>
      <w:r>
        <w:rPr>
          <w:rFonts w:eastAsia="HiraginoSans-W3"/>
        </w:rPr>
        <w:t xml:space="preserve">ievements: </w:t>
      </w:r>
    </w:p>
    <w:p w14:paraId="5F990EFC" w14:textId="77777777" w:rsidR="00DA5686" w:rsidRDefault="00DA568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2015</w:t>
      </w:r>
      <w:r w:rsidR="007D7FAE">
        <w:rPr>
          <w:rFonts w:ascii="ArialNarrow" w:eastAsia="HiraginoSans-W3" w:hAnsi="ArialNarrow" w:cs="ArialNarrow"/>
          <w:b/>
          <w:bCs/>
          <w:sz w:val="20"/>
          <w:szCs w:val="20"/>
        </w:rPr>
        <w:t>-2016</w:t>
      </w:r>
      <w:r>
        <w:rPr>
          <w:rFonts w:ascii="ArialNarrow" w:eastAsia="HiraginoSans-W3" w:hAnsi="ArialNarrow" w:cs="ArialNarrow"/>
          <w:b/>
          <w:bCs/>
          <w:sz w:val="20"/>
          <w:szCs w:val="20"/>
        </w:rPr>
        <w:t>:</w:t>
      </w:r>
      <w:r>
        <w:rPr>
          <w:rFonts w:ascii="ArialNarrow" w:eastAsia="HiraginoSans-W3" w:hAnsi="ArialNarrow" w:cs="ArialNarrow"/>
          <w:sz w:val="20"/>
          <w:szCs w:val="20"/>
        </w:rPr>
        <w:t xml:space="preserve"> PEAC in Primary School</w:t>
      </w:r>
    </w:p>
    <w:p w14:paraId="0DE0C3B9" w14:textId="77777777" w:rsidR="00AD27A2" w:rsidRPr="00AD27A2" w:rsidRDefault="00AD27A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2017:</w:t>
      </w:r>
      <w:r w:rsidRPr="00AD27A2">
        <w:rPr>
          <w:rFonts w:ascii="ArialNarrow" w:eastAsia="HiraginoSans-W3" w:hAnsi="ArialNarrow" w:cs="ArialNarrow"/>
          <w:bCs/>
          <w:sz w:val="20"/>
          <w:szCs w:val="20"/>
        </w:rPr>
        <w:t xml:space="preserve"> Was enrolled in the Academic Extension Program at Belridge Secondary Collage</w:t>
      </w:r>
    </w:p>
    <w:p w14:paraId="02C15273" w14:textId="22A31990" w:rsidR="00DA5686" w:rsidRDefault="00DA568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 xml:space="preserve">2017: </w:t>
      </w:r>
      <w:r w:rsidRPr="007D7FAE">
        <w:rPr>
          <w:rFonts w:ascii="ArialNarrow" w:eastAsia="HiraginoSans-W3" w:hAnsi="ArialNarrow" w:cs="ArialNarrow"/>
          <w:sz w:val="20"/>
          <w:szCs w:val="20"/>
        </w:rPr>
        <w:t>Participation award for Australian Mathematical Competition</w:t>
      </w:r>
    </w:p>
    <w:p w14:paraId="4D84A8C5" w14:textId="26E71FE0" w:rsidR="00DA5686" w:rsidRPr="00F13018" w:rsidRDefault="00A66729" w:rsidP="00F13018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2020:</w:t>
      </w:r>
      <w:r>
        <w:rPr>
          <w:rFonts w:ascii="ArialNarrow" w:eastAsia="HiraginoSans-W3" w:hAnsi="ArialNarrow" w:cs="ArialNarrow"/>
          <w:sz w:val="20"/>
          <w:szCs w:val="20"/>
        </w:rPr>
        <w:t xml:space="preserve"> Competed in the WACTF and PECAN capture the flag challenge</w:t>
      </w:r>
    </w:p>
    <w:p w14:paraId="754B60BC" w14:textId="77777777" w:rsidR="00DA5686" w:rsidRDefault="00DA5686" w:rsidP="00AA7B36">
      <w:pPr>
        <w:pStyle w:val="Heading1"/>
        <w:rPr>
          <w:rFonts w:eastAsia="HiraginoSans-W3"/>
        </w:rPr>
      </w:pPr>
      <w:r>
        <w:rPr>
          <w:rFonts w:eastAsia="HiraginoSans-W3"/>
        </w:rPr>
        <w:lastRenderedPageBreak/>
        <w:t>Personal Attributes</w:t>
      </w:r>
    </w:p>
    <w:p w14:paraId="67CB14F7" w14:textId="77777777"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14:paraId="74F02D8E" w14:textId="77777777" w:rsidR="00DA5686" w:rsidRDefault="00DA568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 xml:space="preserve">Verbal Communication: </w:t>
      </w:r>
      <w:r>
        <w:rPr>
          <w:rFonts w:ascii="ArialNarrow" w:eastAsia="HiraginoSans-W3" w:hAnsi="ArialNarrow" w:cs="ArialNarrow"/>
          <w:sz w:val="20"/>
          <w:szCs w:val="20"/>
        </w:rPr>
        <w:t xml:space="preserve">Recognised ability to communicate with a range of individuals from different cultures and backgrounds. </w:t>
      </w:r>
    </w:p>
    <w:p w14:paraId="3D109B05" w14:textId="77777777"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4117E12A" w14:textId="77777777" w:rsidR="00DA5686" w:rsidRDefault="00DA568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Commitment &amp; Dedication</w:t>
      </w:r>
      <w:r>
        <w:rPr>
          <w:rFonts w:ascii="ArialNarrow" w:eastAsia="HiraginoSans-W3" w:hAnsi="ArialNarrow" w:cs="ArialNarrow"/>
          <w:sz w:val="20"/>
          <w:szCs w:val="20"/>
        </w:rPr>
        <w:t xml:space="preserve">: Willing to provide long-term ongoing contribution and commitment to an organisation. </w:t>
      </w:r>
    </w:p>
    <w:p w14:paraId="4C25D3A3" w14:textId="77777777"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6234E3B6" w14:textId="77777777" w:rsidR="00DA5686" w:rsidRDefault="00DA568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Collaborative Team Member:</w:t>
      </w:r>
      <w:r>
        <w:rPr>
          <w:rFonts w:ascii="ArialNarrow" w:eastAsia="HiraginoSans-W3" w:hAnsi="ArialNarrow" w:cs="ArialNarrow"/>
          <w:sz w:val="20"/>
          <w:szCs w:val="20"/>
        </w:rPr>
        <w:t xml:space="preserve"> Ability to collaborate with team members. Demonstrated by group work assignments.</w:t>
      </w:r>
    </w:p>
    <w:p w14:paraId="2210B29B" w14:textId="77777777"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75A0B6F4" w14:textId="77777777" w:rsidR="00DA5686" w:rsidRDefault="00DA568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Reliable:</w:t>
      </w:r>
      <w:r>
        <w:rPr>
          <w:rFonts w:ascii="ArialNarrow" w:eastAsia="HiraginoSans-W3" w:hAnsi="ArialNarrow" w:cs="ArialNarrow"/>
          <w:sz w:val="20"/>
          <w:szCs w:val="20"/>
        </w:rPr>
        <w:t xml:space="preserve"> Commended reliability as team member and supporter. </w:t>
      </w:r>
    </w:p>
    <w:p w14:paraId="319795E5" w14:textId="77777777"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1F5E315C" w14:textId="2A281C3A" w:rsidR="00DA5686" w:rsidRDefault="00DA568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Honest:</w:t>
      </w:r>
      <w:r>
        <w:rPr>
          <w:rFonts w:ascii="ArialNarrow" w:eastAsia="HiraginoSans-W3" w:hAnsi="ArialNarrow" w:cs="ArialNarrow"/>
          <w:sz w:val="20"/>
          <w:szCs w:val="20"/>
        </w:rPr>
        <w:t xml:space="preserve"> Strong personal morals and ethics </w:t>
      </w:r>
      <w:r w:rsidR="00B62F3F">
        <w:rPr>
          <w:rFonts w:ascii="ArialNarrow" w:eastAsia="HiraginoSans-W3" w:hAnsi="ArialNarrow" w:cs="ArialNarrow"/>
          <w:sz w:val="20"/>
          <w:szCs w:val="20"/>
        </w:rPr>
        <w:t>always ensure complete honesty and transparency</w:t>
      </w:r>
      <w:r>
        <w:rPr>
          <w:rFonts w:ascii="ArialNarrow" w:eastAsia="HiraginoSans-W3" w:hAnsi="ArialNarrow" w:cs="ArialNarrow"/>
          <w:sz w:val="20"/>
          <w:szCs w:val="20"/>
        </w:rPr>
        <w:t xml:space="preserve">. Demonstrated by managing cash count at fundraisers and events in my local community.  </w:t>
      </w:r>
    </w:p>
    <w:p w14:paraId="1D0CE615" w14:textId="5A2C20B3" w:rsidR="00C23B16" w:rsidRPr="00F13018" w:rsidRDefault="00DA5686" w:rsidP="00F13018">
      <w:pPr>
        <w:pStyle w:val="Heading1"/>
        <w:rPr>
          <w:rFonts w:eastAsia="HiraginoSans-W3"/>
        </w:rPr>
      </w:pPr>
      <w:r>
        <w:rPr>
          <w:rFonts w:eastAsia="HiraginoSans-W3"/>
        </w:rPr>
        <w:t>Previous experience:</w:t>
      </w:r>
    </w:p>
    <w:p w14:paraId="12E36FA6" w14:textId="77777777" w:rsidR="00AD27A2" w:rsidRDefault="00AD27A2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Payed:</w:t>
      </w:r>
    </w:p>
    <w:p w14:paraId="3A3EF9BD" w14:textId="19AC5073" w:rsidR="00C23B16" w:rsidRPr="008E014C" w:rsidRDefault="00AD27A2" w:rsidP="008E014C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before="120" w:after="12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Have been working at Red Rooster Joondalup since th</w:t>
      </w:r>
      <w:r w:rsidR="00F505A3">
        <w:rPr>
          <w:rFonts w:ascii="ArialNarrow" w:eastAsia="HiraginoSans-W3" w:hAnsi="ArialNarrow" w:cs="ArialNarrow"/>
          <w:b/>
          <w:bCs/>
          <w:sz w:val="20"/>
          <w:szCs w:val="20"/>
        </w:rPr>
        <w:t>e 9/08/2020 in front of house (serving) and back of house (</w:t>
      </w:r>
      <w:r w:rsidR="008F2BD8">
        <w:rPr>
          <w:rFonts w:ascii="ArialNarrow" w:eastAsia="HiraginoSans-W3" w:hAnsi="ArialNarrow" w:cs="ArialNarrow"/>
          <w:b/>
          <w:bCs/>
          <w:sz w:val="20"/>
          <w:szCs w:val="20"/>
        </w:rPr>
        <w:t>production</w:t>
      </w:r>
      <w:r w:rsidR="00F505A3">
        <w:rPr>
          <w:rFonts w:ascii="ArialNarrow" w:eastAsia="HiraginoSans-W3" w:hAnsi="ArialNarrow" w:cs="ArialNarrow"/>
          <w:b/>
          <w:bCs/>
          <w:sz w:val="20"/>
          <w:szCs w:val="20"/>
        </w:rPr>
        <w:t>).</w:t>
      </w:r>
    </w:p>
    <w:p w14:paraId="1CFF979C" w14:textId="77777777" w:rsidR="00AD27A2" w:rsidRDefault="00AD27A2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Volunteer:</w:t>
      </w:r>
    </w:p>
    <w:p w14:paraId="14680E3F" w14:textId="77777777" w:rsidR="00C23B16" w:rsidRDefault="00C23B16" w:rsidP="00AD27A2">
      <w:pPr>
        <w:widowControl w:val="0"/>
        <w:autoSpaceDE w:val="0"/>
        <w:autoSpaceDN w:val="0"/>
        <w:adjustRightInd w:val="0"/>
        <w:spacing w:before="120" w:after="12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14:paraId="76F740CE" w14:textId="77777777" w:rsidR="00DA5686" w:rsidRDefault="007D7FAE" w:rsidP="00AA7B3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Bunnings volunteer BBQ for ECU trip overseas</w:t>
      </w:r>
      <w:r w:rsidR="00AC43F7">
        <w:rPr>
          <w:rFonts w:ascii="ArialNarrow" w:eastAsia="HiraginoSans-W3" w:hAnsi="ArialNarrow" w:cs="ArialNarrow"/>
          <w:b/>
          <w:bCs/>
          <w:sz w:val="20"/>
          <w:szCs w:val="20"/>
        </w:rPr>
        <w:t xml:space="preserve"> (2019)</w:t>
      </w:r>
    </w:p>
    <w:p w14:paraId="2C129B7E" w14:textId="77777777"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18187CB7" w14:textId="5979CEA4" w:rsidR="00DA5686" w:rsidRPr="00A66729" w:rsidRDefault="00AC43F7" w:rsidP="00A66729">
      <w:pPr>
        <w:pStyle w:val="Heading1"/>
        <w:rPr>
          <w:rFonts w:eastAsia="HiraginoSans-W3"/>
        </w:rPr>
      </w:pPr>
      <w:r>
        <w:rPr>
          <w:rFonts w:eastAsia="HiraginoSans-W3"/>
        </w:rPr>
        <w:t>Professional Referees</w:t>
      </w:r>
      <w:r w:rsidR="00AA3FF0">
        <w:rPr>
          <w:rFonts w:eastAsia="HiraginoSans-W3"/>
        </w:rPr>
        <w:t>:</w:t>
      </w:r>
    </w:p>
    <w:p w14:paraId="7E753C49" w14:textId="1A3C0C66" w:rsidR="00DA5686" w:rsidRDefault="00DA5686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Referee #</w:t>
      </w:r>
      <w:r w:rsidR="00A66729">
        <w:rPr>
          <w:rFonts w:eastAsia="HiraginoSans-W3"/>
        </w:rPr>
        <w:t>1</w:t>
      </w:r>
      <w:r>
        <w:rPr>
          <w:rFonts w:eastAsia="HiraginoSans-W3"/>
        </w:rPr>
        <w:t>:</w:t>
      </w:r>
    </w:p>
    <w:p w14:paraId="7296CB7B" w14:textId="77777777" w:rsidR="00DA5686" w:rsidRPr="00393E97" w:rsidRDefault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Stephen O’Neil</w:t>
      </w:r>
    </w:p>
    <w:p w14:paraId="1E091D67" w14:textId="77777777" w:rsidR="00393E97" w:rsidRPr="00393E97" w:rsidRDefault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Business / Technologies Teacher. Year 9 Coordinator</w:t>
      </w:r>
    </w:p>
    <w:p w14:paraId="5EB9CBA9" w14:textId="77777777" w:rsidR="00393E97" w:rsidRDefault="00393E97" w:rsidP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Phone:</w:t>
      </w:r>
      <w:r w:rsidRPr="007D7FAE"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>08 9408 8000</w:t>
      </w:r>
    </w:p>
    <w:p w14:paraId="18C70B08" w14:textId="77777777" w:rsidR="00DA5686" w:rsidRPr="00393E97" w:rsidRDefault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Email:</w:t>
      </w:r>
      <w:r>
        <w:rPr>
          <w:rFonts w:ascii="ArialNarrow" w:eastAsia="HiraginoSans-W3" w:hAnsi="ArialNarrow" w:cs="ArialNarrow"/>
          <w:sz w:val="20"/>
          <w:szCs w:val="20"/>
        </w:rPr>
        <w:t xml:space="preserve">  </w:t>
      </w:r>
      <w:r w:rsidRPr="00393E97">
        <w:rPr>
          <w:rFonts w:ascii="ArialNarrow" w:eastAsia="HiraginoSans-W3" w:hAnsi="ArialNarrow" w:cs="ArialNarrow"/>
          <w:color w:val="00B0F0"/>
          <w:sz w:val="20"/>
          <w:szCs w:val="20"/>
        </w:rPr>
        <w:t>stephen.oneil</w:t>
      </w:r>
      <w:r w:rsidRPr="00393E97">
        <w:rPr>
          <w:rFonts w:ascii="ArialNarrow" w:eastAsia="HiraginoSans-W3" w:hAnsi="ArialNarrow" w:cs="ArialNarrow"/>
          <w:bCs/>
          <w:color w:val="00B0F0"/>
          <w:sz w:val="20"/>
          <w:szCs w:val="20"/>
        </w:rPr>
        <w:t>@education.wa.edu.au</w:t>
      </w:r>
    </w:p>
    <w:p w14:paraId="26FEF651" w14:textId="77777777" w:rsidR="00C23B16" w:rsidRDefault="00C23B1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1E3C550C" w14:textId="7E89E181" w:rsidR="00242C82" w:rsidRPr="00242C82" w:rsidRDefault="00AA7B36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Referee #</w:t>
      </w:r>
      <w:r w:rsidR="00A66729">
        <w:rPr>
          <w:rFonts w:eastAsia="HiraginoSans-W3"/>
        </w:rPr>
        <w:t>2</w:t>
      </w:r>
      <w:r w:rsidR="00242C82" w:rsidRPr="00242C82">
        <w:rPr>
          <w:rFonts w:eastAsia="HiraginoSans-W3"/>
        </w:rPr>
        <w:t>:</w:t>
      </w:r>
    </w:p>
    <w:p w14:paraId="0B977C1D" w14:textId="77777777"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Dr Michelle Ellis</w:t>
      </w:r>
    </w:p>
    <w:p w14:paraId="4D811457" w14:textId="77777777"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Outreach and Engagement Coordinator</w:t>
      </w:r>
    </w:p>
    <w:p w14:paraId="6BF62319" w14:textId="77777777"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School of Science</w:t>
      </w:r>
    </w:p>
    <w:p w14:paraId="5CAD5996" w14:textId="77777777"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Edith Cowan University</w:t>
      </w:r>
    </w:p>
    <w:p w14:paraId="0152B1BA" w14:textId="77777777" w:rsid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Email:</w:t>
      </w:r>
      <w:r>
        <w:rPr>
          <w:rFonts w:ascii="ArialNarrow" w:eastAsia="HiraginoSans-W3" w:hAnsi="ArialNarrow" w:cs="ArialNarrow"/>
          <w:sz w:val="20"/>
          <w:szCs w:val="20"/>
        </w:rPr>
        <w:t xml:space="preserve"> </w:t>
      </w:r>
      <w:hyperlink r:id="rId6" w:history="1">
        <w:r w:rsidRPr="007877E7">
          <w:rPr>
            <w:rStyle w:val="Hyperlink"/>
            <w:rFonts w:ascii="ArialNarrow" w:eastAsia="HiraginoSans-W3" w:hAnsi="ArialNarrow" w:cs="ArialNarrow"/>
            <w:b/>
            <w:sz w:val="20"/>
            <w:szCs w:val="20"/>
          </w:rPr>
          <w:t>Michelle.Ellis@ecu.edu.au</w:t>
        </w:r>
      </w:hyperlink>
    </w:p>
    <w:p w14:paraId="5C78E511" w14:textId="77777777"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Phone:</w:t>
      </w:r>
      <w:r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ArialNarrow" w:eastAsia="HiraginoSans-W3" w:hAnsi="ArialNarrow" w:cs="ArialNarrow"/>
          <w:b/>
          <w:sz w:val="20"/>
          <w:szCs w:val="20"/>
        </w:rPr>
        <w:t xml:space="preserve">0402 201 808 </w:t>
      </w:r>
    </w:p>
    <w:p w14:paraId="24F8955F" w14:textId="77777777" w:rsidR="00242C82" w:rsidRDefault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6F87146E" w14:textId="77777777" w:rsidR="00486054" w:rsidRDefault="00486054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2C27C5A2" w14:textId="77777777" w:rsidR="00486054" w:rsidRDefault="00486054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0CD5B37E" w14:textId="77777777" w:rsidR="00486054" w:rsidRDefault="00486054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14:paraId="7D53A1DE" w14:textId="1B866662" w:rsidR="00486054" w:rsidRDefault="00AA7B36" w:rsidP="00AA7B36">
      <w:pPr>
        <w:pStyle w:val="Heading1"/>
      </w:pPr>
      <w:r>
        <w:t>Git</w:t>
      </w:r>
      <w:r w:rsidR="009B66C6">
        <w:t>H</w:t>
      </w:r>
      <w:r>
        <w:t>ub Page:</w:t>
      </w:r>
      <w:r w:rsidRPr="00AA7B36">
        <w:t xml:space="preserve"> </w:t>
      </w:r>
      <w:hyperlink r:id="rId7" w:history="1">
        <w:r w:rsidRPr="00133404">
          <w:rPr>
            <w:rStyle w:val="Hyperlink"/>
            <w:rFonts w:cstheme="majorBidi"/>
          </w:rPr>
          <w:t>https://github.com/Blake-McCullough/</w:t>
        </w:r>
      </w:hyperlink>
    </w:p>
    <w:p w14:paraId="0C75AB3A" w14:textId="77777777" w:rsidR="00AA7B36" w:rsidRPr="00AA7B36" w:rsidRDefault="00AA7B36" w:rsidP="00AA7B36"/>
    <w:sectPr w:rsidR="00AA7B36" w:rsidRPr="00AA7B36">
      <w:pgSz w:w="11905" w:h="16837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iraginoSans-W3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24F62F4C"/>
    <w:multiLevelType w:val="hybridMultilevel"/>
    <w:tmpl w:val="51F0DF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6612D"/>
    <w:multiLevelType w:val="hybridMultilevel"/>
    <w:tmpl w:val="A90CB924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429515EE"/>
    <w:multiLevelType w:val="hybridMultilevel"/>
    <w:tmpl w:val="20C8233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FAE"/>
    <w:rsid w:val="00097A16"/>
    <w:rsid w:val="000F6898"/>
    <w:rsid w:val="001F1F4E"/>
    <w:rsid w:val="00234646"/>
    <w:rsid w:val="00242C82"/>
    <w:rsid w:val="00321DDA"/>
    <w:rsid w:val="0038705D"/>
    <w:rsid w:val="00393E97"/>
    <w:rsid w:val="0045512D"/>
    <w:rsid w:val="00472155"/>
    <w:rsid w:val="00486054"/>
    <w:rsid w:val="00532208"/>
    <w:rsid w:val="005C5DD4"/>
    <w:rsid w:val="00624CDA"/>
    <w:rsid w:val="007A13BC"/>
    <w:rsid w:val="007D7FAE"/>
    <w:rsid w:val="008306BA"/>
    <w:rsid w:val="008E014C"/>
    <w:rsid w:val="008F2BD8"/>
    <w:rsid w:val="009B66C6"/>
    <w:rsid w:val="00A20365"/>
    <w:rsid w:val="00A255FC"/>
    <w:rsid w:val="00A66729"/>
    <w:rsid w:val="00A86D5B"/>
    <w:rsid w:val="00AA3FF0"/>
    <w:rsid w:val="00AA7B36"/>
    <w:rsid w:val="00AC43F7"/>
    <w:rsid w:val="00AD27A2"/>
    <w:rsid w:val="00B62F3F"/>
    <w:rsid w:val="00C22461"/>
    <w:rsid w:val="00C23B16"/>
    <w:rsid w:val="00C308AF"/>
    <w:rsid w:val="00C5165E"/>
    <w:rsid w:val="00D36EC1"/>
    <w:rsid w:val="00DA5686"/>
    <w:rsid w:val="00F13018"/>
    <w:rsid w:val="00F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66D74"/>
  <w14:defaultImageDpi w14:val="0"/>
  <w15:docId w15:val="{F18FC921-0A2F-4DAE-998B-28EE72F4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B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7FAE"/>
    <w:rPr>
      <w:rFonts w:cs="Times New Roman"/>
      <w:color w:val="0563C1" w:themeColor="hyperlink"/>
      <w:u w:val="single"/>
    </w:rPr>
  </w:style>
  <w:style w:type="character" w:customStyle="1" w:styleId="resulturldomain">
    <w:name w:val="result__url__domain"/>
    <w:rsid w:val="007D7FAE"/>
  </w:style>
  <w:style w:type="character" w:customStyle="1" w:styleId="Heading1Char">
    <w:name w:val="Heading 1 Char"/>
    <w:basedOn w:val="DefaultParagraphFont"/>
    <w:link w:val="Heading1"/>
    <w:uiPriority w:val="9"/>
    <w:rsid w:val="00AA7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7B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lake-McCulloug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chelle.Ellis@ecu.edu.au" TargetMode="External"/><Relationship Id="rId5" Type="http://schemas.openxmlformats.org/officeDocument/2006/relationships/hyperlink" Target="mailto:blake.mccullough@iinet.net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Adam Smith</vt:lpstr>
    </vt:vector>
  </TitlesOfParts>
  <Company>Hewlett-Packard Company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Smith</dc:title>
  <dc:subject/>
  <dc:creator>MCCULLOUGH Blake</dc:creator>
  <cp:keywords/>
  <dc:description/>
  <cp:lastModifiedBy>MCCULLOUGH Blake</cp:lastModifiedBy>
  <cp:revision>5</cp:revision>
  <dcterms:created xsi:type="dcterms:W3CDTF">2021-04-26T23:36:00Z</dcterms:created>
  <dcterms:modified xsi:type="dcterms:W3CDTF">2021-04-26T23:36:00Z</dcterms:modified>
</cp:coreProperties>
</file>